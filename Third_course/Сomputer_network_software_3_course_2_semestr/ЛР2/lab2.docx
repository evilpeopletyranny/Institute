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4387" w:rsidRPr="00D40D3F" w:rsidRDefault="00C24387" w:rsidP="00C24387">
      <w:pPr>
        <w:jc w:val="center"/>
        <w:rPr>
          <w:rFonts w:cs="Calibri"/>
          <w:sz w:val="32"/>
          <w:szCs w:val="32"/>
        </w:rPr>
      </w:pPr>
      <w:r w:rsidRPr="00D40D3F">
        <w:rPr>
          <w:rFonts w:cs="Calibri"/>
          <w:sz w:val="32"/>
          <w:szCs w:val="32"/>
        </w:rPr>
        <w:t>Федеральное агентство по образованию</w:t>
      </w:r>
    </w:p>
    <w:p w:rsidR="00C24387" w:rsidRPr="00D40D3F" w:rsidRDefault="00C24387" w:rsidP="00C24387">
      <w:pPr>
        <w:jc w:val="center"/>
        <w:rPr>
          <w:rFonts w:cs="Calibri"/>
          <w:sz w:val="32"/>
          <w:szCs w:val="32"/>
        </w:rPr>
      </w:pPr>
      <w:r w:rsidRPr="00D40D3F">
        <w:rPr>
          <w:rFonts w:cs="Calibri"/>
          <w:sz w:val="32"/>
          <w:szCs w:val="32"/>
        </w:rPr>
        <w:t>Нижегородский Государственный Технический Университет</w:t>
      </w:r>
    </w:p>
    <w:p w:rsidR="00C24387" w:rsidRPr="00D40D3F" w:rsidRDefault="00C24387" w:rsidP="00C24387">
      <w:pPr>
        <w:jc w:val="center"/>
        <w:rPr>
          <w:rFonts w:cs="Calibri"/>
          <w:sz w:val="24"/>
        </w:rPr>
      </w:pPr>
    </w:p>
    <w:p w:rsidR="00C24387" w:rsidRPr="00D40D3F" w:rsidRDefault="00C24387" w:rsidP="00C24387">
      <w:pPr>
        <w:rPr>
          <w:rFonts w:cs="Calibri"/>
        </w:rPr>
      </w:pPr>
    </w:p>
    <w:p w:rsidR="00C24387" w:rsidRPr="00D40D3F" w:rsidRDefault="00C24387" w:rsidP="00C24387">
      <w:pPr>
        <w:rPr>
          <w:rFonts w:cs="Calibri"/>
        </w:rPr>
      </w:pPr>
    </w:p>
    <w:p w:rsidR="00C24387" w:rsidRPr="00D40D3F" w:rsidRDefault="00C24387" w:rsidP="00C24387">
      <w:pPr>
        <w:rPr>
          <w:rFonts w:cs="Calibri"/>
        </w:rPr>
      </w:pPr>
    </w:p>
    <w:p w:rsidR="00C24387" w:rsidRPr="00D40D3F" w:rsidRDefault="00C24387" w:rsidP="00C24387">
      <w:pPr>
        <w:rPr>
          <w:rFonts w:cs="Calibri"/>
        </w:rPr>
      </w:pPr>
    </w:p>
    <w:p w:rsidR="00C24387" w:rsidRPr="00D40D3F" w:rsidRDefault="00C24387" w:rsidP="00C24387">
      <w:pPr>
        <w:rPr>
          <w:rFonts w:cs="Calibri"/>
        </w:rPr>
      </w:pPr>
    </w:p>
    <w:p w:rsidR="00C24387" w:rsidRPr="00D40D3F" w:rsidRDefault="00C24387" w:rsidP="00C24387">
      <w:pPr>
        <w:jc w:val="center"/>
        <w:rPr>
          <w:rFonts w:cs="Calibri"/>
          <w:sz w:val="36"/>
          <w:szCs w:val="36"/>
        </w:rPr>
      </w:pPr>
      <w:r w:rsidRPr="00D40D3F">
        <w:rPr>
          <w:rFonts w:cs="Calibri"/>
          <w:sz w:val="36"/>
          <w:szCs w:val="36"/>
        </w:rPr>
        <w:t>Кафедра: «Вычислительные системы и технологии»</w:t>
      </w:r>
    </w:p>
    <w:p w:rsidR="00C24387" w:rsidRPr="00D40D3F" w:rsidRDefault="00C24387" w:rsidP="00C24387">
      <w:pPr>
        <w:rPr>
          <w:rFonts w:cs="Calibri"/>
        </w:rPr>
      </w:pPr>
    </w:p>
    <w:p w:rsidR="00C24387" w:rsidRPr="00D40D3F" w:rsidRDefault="00C24387" w:rsidP="00C24387">
      <w:pPr>
        <w:rPr>
          <w:rFonts w:cs="Calibri"/>
        </w:rPr>
      </w:pPr>
    </w:p>
    <w:p w:rsidR="00C24387" w:rsidRPr="00D40D3F" w:rsidRDefault="00C24387" w:rsidP="00C24387">
      <w:pPr>
        <w:rPr>
          <w:rFonts w:cs="Calibri"/>
        </w:rPr>
      </w:pPr>
    </w:p>
    <w:p w:rsidR="00C24387" w:rsidRPr="00D40D3F" w:rsidRDefault="00C24387" w:rsidP="00C24387">
      <w:pPr>
        <w:rPr>
          <w:rFonts w:cs="Calibri"/>
        </w:rPr>
      </w:pPr>
    </w:p>
    <w:p w:rsidR="00C24387" w:rsidRPr="00D40D3F" w:rsidRDefault="00C24387" w:rsidP="00C24387">
      <w:pPr>
        <w:rPr>
          <w:rFonts w:cs="Calibri"/>
        </w:rPr>
      </w:pPr>
    </w:p>
    <w:p w:rsidR="00C24387" w:rsidRPr="00D40D3F" w:rsidRDefault="00C24387" w:rsidP="00C24387">
      <w:pPr>
        <w:rPr>
          <w:rFonts w:cs="Calibri"/>
        </w:rPr>
      </w:pPr>
    </w:p>
    <w:p w:rsidR="00C24387" w:rsidRPr="00D40D3F" w:rsidRDefault="00C24387" w:rsidP="00C24387">
      <w:pPr>
        <w:rPr>
          <w:rFonts w:cs="Calibri"/>
        </w:rPr>
      </w:pPr>
    </w:p>
    <w:p w:rsidR="00C24387" w:rsidRPr="00D40D3F" w:rsidRDefault="00C24387" w:rsidP="00C24387">
      <w:pPr>
        <w:rPr>
          <w:rFonts w:cs="Calibri"/>
        </w:rPr>
      </w:pPr>
    </w:p>
    <w:p w:rsidR="00C24387" w:rsidRPr="00D40D3F" w:rsidRDefault="00C24387" w:rsidP="00C24387">
      <w:pPr>
        <w:rPr>
          <w:rFonts w:cs="Calibri"/>
        </w:rPr>
      </w:pPr>
    </w:p>
    <w:p w:rsidR="00C24387" w:rsidRPr="00D40D3F" w:rsidRDefault="00C24387" w:rsidP="00C24387">
      <w:pPr>
        <w:rPr>
          <w:rFonts w:cs="Calibri"/>
        </w:rPr>
      </w:pPr>
    </w:p>
    <w:p w:rsidR="00C24387" w:rsidRPr="00D40D3F" w:rsidRDefault="00C24387" w:rsidP="00C24387">
      <w:pPr>
        <w:jc w:val="center"/>
        <w:rPr>
          <w:rFonts w:ascii="Calibri Light" w:hAnsi="Calibri Light"/>
          <w:spacing w:val="-10"/>
          <w:sz w:val="56"/>
          <w:szCs w:val="56"/>
        </w:rPr>
      </w:pPr>
      <w:r w:rsidRPr="00D40D3F">
        <w:rPr>
          <w:rFonts w:ascii="Calibri Light" w:hAnsi="Calibri Light"/>
          <w:spacing w:val="-10"/>
          <w:sz w:val="56"/>
          <w:szCs w:val="56"/>
        </w:rPr>
        <w:t xml:space="preserve">Программное обеспечение </w:t>
      </w:r>
    </w:p>
    <w:p w:rsidR="00C24387" w:rsidRPr="00D40D3F" w:rsidRDefault="00C24387" w:rsidP="00C24387">
      <w:pPr>
        <w:jc w:val="center"/>
        <w:rPr>
          <w:rFonts w:cs="Calibri"/>
        </w:rPr>
      </w:pPr>
      <w:r w:rsidRPr="00D40D3F">
        <w:rPr>
          <w:rFonts w:ascii="Calibri Light" w:hAnsi="Calibri Light"/>
          <w:spacing w:val="-10"/>
          <w:sz w:val="56"/>
          <w:szCs w:val="56"/>
        </w:rPr>
        <w:t>вычислительных сетей</w:t>
      </w:r>
    </w:p>
    <w:p w:rsidR="00C24387" w:rsidRPr="00D40D3F" w:rsidRDefault="00C24387" w:rsidP="00C24387">
      <w:pPr>
        <w:rPr>
          <w:rFonts w:cs="Calibri"/>
        </w:rPr>
      </w:pPr>
    </w:p>
    <w:p w:rsidR="00C24387" w:rsidRPr="00D40D3F" w:rsidRDefault="00C24387" w:rsidP="00C24387">
      <w:pPr>
        <w:jc w:val="center"/>
        <w:rPr>
          <w:rFonts w:cs="Calibri"/>
          <w:b/>
          <w:sz w:val="36"/>
          <w:szCs w:val="36"/>
        </w:rPr>
      </w:pPr>
      <w:r>
        <w:rPr>
          <w:rFonts w:cs="Calibri"/>
          <w:b/>
          <w:sz w:val="36"/>
          <w:szCs w:val="36"/>
        </w:rPr>
        <w:t>Лабораторная работа №2</w:t>
      </w:r>
    </w:p>
    <w:p w:rsidR="00C24387" w:rsidRPr="00D40D3F" w:rsidRDefault="00C24387" w:rsidP="00C24387">
      <w:pPr>
        <w:jc w:val="center"/>
        <w:rPr>
          <w:rFonts w:cs="Calibri"/>
          <w:b/>
          <w:sz w:val="36"/>
          <w:szCs w:val="36"/>
        </w:rPr>
      </w:pPr>
      <w:r w:rsidRPr="00C24387">
        <w:rPr>
          <w:rFonts w:ascii="Calibri" w:hAnsi="Calibri" w:cs="Calibri"/>
          <w:b/>
          <w:sz w:val="36"/>
          <w:szCs w:val="36"/>
        </w:rPr>
        <w:t xml:space="preserve">Установка и конфигурирование ОС </w:t>
      </w:r>
      <w:r w:rsidRPr="00C24387">
        <w:rPr>
          <w:rFonts w:ascii="Calibri" w:hAnsi="Calibri" w:cs="Calibri"/>
          <w:b/>
          <w:sz w:val="36"/>
          <w:szCs w:val="36"/>
          <w:lang w:val="en-US"/>
        </w:rPr>
        <w:t>Windows</w:t>
      </w:r>
      <w:r w:rsidRPr="00C24387">
        <w:rPr>
          <w:rFonts w:ascii="Calibri" w:hAnsi="Calibri" w:cs="Calibri"/>
          <w:b/>
          <w:sz w:val="36"/>
          <w:szCs w:val="36"/>
        </w:rPr>
        <w:t xml:space="preserve"> </w:t>
      </w:r>
      <w:r w:rsidRPr="00C24387">
        <w:rPr>
          <w:rFonts w:ascii="Calibri" w:hAnsi="Calibri" w:cs="Calibri"/>
          <w:b/>
          <w:sz w:val="36"/>
          <w:szCs w:val="36"/>
          <w:lang w:val="en-US"/>
        </w:rPr>
        <w:t>Server</w:t>
      </w:r>
    </w:p>
    <w:p w:rsidR="00C24387" w:rsidRPr="00D40D3F" w:rsidRDefault="00C24387" w:rsidP="00C24387">
      <w:pPr>
        <w:rPr>
          <w:rFonts w:cs="Calibri"/>
          <w:b/>
          <w:sz w:val="36"/>
          <w:szCs w:val="36"/>
        </w:rPr>
      </w:pPr>
    </w:p>
    <w:p w:rsidR="00C24387" w:rsidRPr="00D40D3F" w:rsidRDefault="00C24387" w:rsidP="00C24387">
      <w:pPr>
        <w:rPr>
          <w:rFonts w:cs="Calibri"/>
          <w:b/>
          <w:sz w:val="36"/>
          <w:szCs w:val="36"/>
        </w:rPr>
      </w:pPr>
    </w:p>
    <w:p w:rsidR="00C24387" w:rsidRPr="00D40D3F" w:rsidRDefault="00C24387" w:rsidP="00C24387">
      <w:pPr>
        <w:rPr>
          <w:rFonts w:cs="Calibri"/>
          <w:b/>
          <w:sz w:val="36"/>
          <w:szCs w:val="36"/>
        </w:rPr>
      </w:pPr>
    </w:p>
    <w:p w:rsidR="00C24387" w:rsidRPr="00D40D3F" w:rsidRDefault="00C24387" w:rsidP="00C24387">
      <w:pPr>
        <w:rPr>
          <w:rFonts w:cs="Calibri"/>
          <w:b/>
          <w:sz w:val="36"/>
          <w:szCs w:val="36"/>
        </w:rPr>
      </w:pPr>
    </w:p>
    <w:p w:rsidR="00C24387" w:rsidRPr="00D40D3F" w:rsidRDefault="00C24387" w:rsidP="00C24387">
      <w:pPr>
        <w:rPr>
          <w:rFonts w:cs="Calibri"/>
          <w:b/>
          <w:sz w:val="36"/>
          <w:szCs w:val="36"/>
        </w:rPr>
      </w:pPr>
    </w:p>
    <w:p w:rsidR="00C24387" w:rsidRDefault="00C24387" w:rsidP="00C24387">
      <w:pPr>
        <w:rPr>
          <w:rFonts w:cs="Calibri"/>
          <w:b/>
          <w:sz w:val="36"/>
          <w:szCs w:val="36"/>
        </w:rPr>
      </w:pPr>
    </w:p>
    <w:p w:rsidR="00C24387" w:rsidRPr="00D40D3F" w:rsidRDefault="00C24387" w:rsidP="00C24387">
      <w:pPr>
        <w:rPr>
          <w:rFonts w:cs="Calibri"/>
          <w:b/>
          <w:sz w:val="36"/>
          <w:szCs w:val="36"/>
        </w:rPr>
      </w:pPr>
    </w:p>
    <w:p w:rsidR="00C24387" w:rsidRPr="00D40D3F" w:rsidRDefault="00C24387" w:rsidP="00C24387">
      <w:pPr>
        <w:rPr>
          <w:rFonts w:cs="Calibri"/>
          <w:b/>
          <w:sz w:val="28"/>
          <w:szCs w:val="28"/>
        </w:rPr>
      </w:pPr>
    </w:p>
    <w:p w:rsidR="00C24387" w:rsidRPr="00D40D3F" w:rsidRDefault="00C24387" w:rsidP="00C24387">
      <w:pPr>
        <w:ind w:left="5664" w:firstLine="708"/>
        <w:jc w:val="right"/>
        <w:rPr>
          <w:rFonts w:cs="Calibri"/>
          <w:sz w:val="28"/>
          <w:szCs w:val="28"/>
        </w:rPr>
      </w:pPr>
      <w:r w:rsidRPr="00D40D3F">
        <w:rPr>
          <w:rFonts w:cs="Calibri"/>
          <w:sz w:val="28"/>
          <w:szCs w:val="28"/>
        </w:rPr>
        <w:t xml:space="preserve"> Выполнил:</w:t>
      </w:r>
    </w:p>
    <w:p w:rsidR="00C24387" w:rsidRPr="00D40D3F" w:rsidRDefault="00C24387" w:rsidP="00C24387">
      <w:pPr>
        <w:jc w:val="right"/>
        <w:rPr>
          <w:rFonts w:cs="Calibri"/>
          <w:sz w:val="28"/>
          <w:szCs w:val="28"/>
        </w:rPr>
      </w:pPr>
      <w:r w:rsidRPr="00D40D3F">
        <w:rPr>
          <w:rFonts w:cs="Calibri"/>
          <w:sz w:val="28"/>
          <w:szCs w:val="28"/>
        </w:rPr>
        <w:t xml:space="preserve">                    </w:t>
      </w:r>
      <w:r w:rsidRPr="00D40D3F">
        <w:rPr>
          <w:rFonts w:cs="Calibri"/>
          <w:sz w:val="28"/>
          <w:szCs w:val="28"/>
        </w:rPr>
        <w:tab/>
      </w:r>
      <w:r w:rsidRPr="00D40D3F">
        <w:rPr>
          <w:rFonts w:cs="Calibri"/>
          <w:sz w:val="28"/>
          <w:szCs w:val="28"/>
        </w:rPr>
        <w:tab/>
      </w:r>
      <w:r w:rsidRPr="00D40D3F">
        <w:rPr>
          <w:rFonts w:cs="Calibri"/>
          <w:sz w:val="28"/>
          <w:szCs w:val="28"/>
        </w:rPr>
        <w:tab/>
      </w:r>
      <w:r w:rsidRPr="00D40D3F">
        <w:rPr>
          <w:rFonts w:cs="Calibri"/>
          <w:sz w:val="28"/>
          <w:szCs w:val="28"/>
        </w:rPr>
        <w:tab/>
      </w:r>
      <w:r w:rsidRPr="00D40D3F">
        <w:rPr>
          <w:rFonts w:cs="Calibri"/>
          <w:sz w:val="28"/>
          <w:szCs w:val="28"/>
        </w:rPr>
        <w:tab/>
        <w:t xml:space="preserve"> </w:t>
      </w:r>
      <w:r w:rsidRPr="00D40D3F">
        <w:rPr>
          <w:rFonts w:cs="Calibri"/>
          <w:sz w:val="28"/>
          <w:szCs w:val="28"/>
        </w:rPr>
        <w:tab/>
      </w:r>
      <w:r w:rsidRPr="00D40D3F">
        <w:rPr>
          <w:rFonts w:cs="Calibri"/>
          <w:sz w:val="28"/>
          <w:szCs w:val="28"/>
        </w:rPr>
        <w:tab/>
      </w:r>
      <w:r w:rsidRPr="00D40D3F">
        <w:rPr>
          <w:rFonts w:cs="Calibri"/>
          <w:sz w:val="28"/>
          <w:szCs w:val="28"/>
        </w:rPr>
        <w:tab/>
        <w:t xml:space="preserve"> Студент группы 14-В-2</w:t>
      </w:r>
    </w:p>
    <w:p w:rsidR="00C24387" w:rsidRPr="00D40D3F" w:rsidRDefault="00C24387" w:rsidP="00C24387">
      <w:pPr>
        <w:jc w:val="right"/>
        <w:rPr>
          <w:rFonts w:cs="Calibri"/>
          <w:sz w:val="28"/>
          <w:szCs w:val="28"/>
        </w:rPr>
      </w:pPr>
      <w:r w:rsidRPr="00D40D3F">
        <w:rPr>
          <w:rFonts w:cs="Calibri"/>
          <w:sz w:val="28"/>
          <w:szCs w:val="28"/>
        </w:rPr>
        <w:t xml:space="preserve"> </w:t>
      </w:r>
      <w:r w:rsidRPr="00D40D3F">
        <w:rPr>
          <w:rFonts w:cs="Calibri"/>
          <w:sz w:val="28"/>
          <w:szCs w:val="28"/>
        </w:rPr>
        <w:tab/>
      </w:r>
      <w:r w:rsidRPr="00D40D3F">
        <w:rPr>
          <w:rFonts w:cs="Calibri"/>
          <w:sz w:val="28"/>
          <w:szCs w:val="28"/>
        </w:rPr>
        <w:tab/>
      </w:r>
      <w:r w:rsidRPr="00D40D3F">
        <w:rPr>
          <w:rFonts w:cs="Calibri"/>
          <w:sz w:val="28"/>
          <w:szCs w:val="28"/>
        </w:rPr>
        <w:tab/>
      </w:r>
      <w:r w:rsidRPr="00D40D3F">
        <w:rPr>
          <w:rFonts w:cs="Calibri"/>
          <w:sz w:val="28"/>
          <w:szCs w:val="28"/>
        </w:rPr>
        <w:tab/>
        <w:t xml:space="preserve">      </w:t>
      </w:r>
      <w:r w:rsidRPr="00D40D3F">
        <w:rPr>
          <w:rFonts w:cs="Calibri"/>
          <w:sz w:val="28"/>
          <w:szCs w:val="28"/>
        </w:rPr>
        <w:tab/>
        <w:t xml:space="preserve">     </w:t>
      </w:r>
      <w:r w:rsidRPr="00D40D3F">
        <w:rPr>
          <w:rFonts w:cs="Calibri"/>
          <w:sz w:val="28"/>
          <w:szCs w:val="28"/>
        </w:rPr>
        <w:tab/>
      </w:r>
      <w:r w:rsidRPr="00D40D3F">
        <w:rPr>
          <w:rFonts w:cs="Calibri"/>
          <w:sz w:val="28"/>
          <w:szCs w:val="28"/>
        </w:rPr>
        <w:tab/>
      </w:r>
      <w:r w:rsidRPr="00D40D3F">
        <w:rPr>
          <w:rFonts w:cs="Calibri"/>
          <w:sz w:val="28"/>
          <w:szCs w:val="28"/>
        </w:rPr>
        <w:tab/>
      </w:r>
      <w:r w:rsidRPr="00D40D3F">
        <w:rPr>
          <w:rFonts w:cs="Calibri"/>
          <w:sz w:val="28"/>
          <w:szCs w:val="28"/>
        </w:rPr>
        <w:tab/>
        <w:t xml:space="preserve"> Носов А.В.</w:t>
      </w:r>
    </w:p>
    <w:p w:rsidR="00C24387" w:rsidRPr="00D40D3F" w:rsidRDefault="00C24387" w:rsidP="00C24387">
      <w:pPr>
        <w:jc w:val="right"/>
        <w:rPr>
          <w:rFonts w:cs="Calibri"/>
          <w:sz w:val="28"/>
          <w:szCs w:val="28"/>
        </w:rPr>
      </w:pPr>
    </w:p>
    <w:p w:rsidR="00C24387" w:rsidRPr="00D40D3F" w:rsidRDefault="00C24387" w:rsidP="00C24387">
      <w:pPr>
        <w:jc w:val="right"/>
        <w:rPr>
          <w:rFonts w:cs="Calibri"/>
          <w:sz w:val="28"/>
          <w:szCs w:val="28"/>
        </w:rPr>
      </w:pPr>
      <w:r w:rsidRPr="00D40D3F">
        <w:rPr>
          <w:rFonts w:cs="Calibri"/>
          <w:sz w:val="28"/>
          <w:szCs w:val="28"/>
        </w:rPr>
        <w:t xml:space="preserve"> </w:t>
      </w:r>
      <w:r w:rsidRPr="00D40D3F">
        <w:rPr>
          <w:rFonts w:cs="Calibri"/>
          <w:sz w:val="28"/>
          <w:szCs w:val="28"/>
        </w:rPr>
        <w:tab/>
      </w:r>
      <w:r w:rsidRPr="00D40D3F">
        <w:rPr>
          <w:rFonts w:cs="Calibri"/>
          <w:sz w:val="28"/>
          <w:szCs w:val="28"/>
        </w:rPr>
        <w:tab/>
      </w:r>
      <w:r w:rsidRPr="00D40D3F">
        <w:rPr>
          <w:rFonts w:cs="Calibri"/>
          <w:sz w:val="28"/>
          <w:szCs w:val="28"/>
        </w:rPr>
        <w:tab/>
      </w:r>
      <w:r w:rsidRPr="00D40D3F">
        <w:rPr>
          <w:rFonts w:cs="Calibri"/>
          <w:sz w:val="28"/>
          <w:szCs w:val="28"/>
        </w:rPr>
        <w:tab/>
      </w:r>
      <w:r w:rsidRPr="00D40D3F">
        <w:rPr>
          <w:rFonts w:cs="Calibri"/>
          <w:sz w:val="28"/>
          <w:szCs w:val="28"/>
        </w:rPr>
        <w:tab/>
      </w:r>
      <w:r w:rsidRPr="00D40D3F">
        <w:rPr>
          <w:rFonts w:cs="Calibri"/>
          <w:sz w:val="28"/>
          <w:szCs w:val="28"/>
        </w:rPr>
        <w:tab/>
      </w:r>
      <w:r w:rsidRPr="00D40D3F">
        <w:rPr>
          <w:rFonts w:cs="Calibri"/>
          <w:sz w:val="28"/>
          <w:szCs w:val="28"/>
        </w:rPr>
        <w:tab/>
      </w:r>
      <w:r w:rsidRPr="00D40D3F">
        <w:rPr>
          <w:rFonts w:cs="Calibri"/>
          <w:sz w:val="28"/>
          <w:szCs w:val="28"/>
        </w:rPr>
        <w:tab/>
      </w:r>
      <w:r w:rsidRPr="00D40D3F">
        <w:rPr>
          <w:rFonts w:cs="Calibri"/>
          <w:sz w:val="28"/>
          <w:szCs w:val="28"/>
        </w:rPr>
        <w:tab/>
        <w:t xml:space="preserve"> Проверил: </w:t>
      </w:r>
    </w:p>
    <w:p w:rsidR="00C24387" w:rsidRPr="00D40D3F" w:rsidRDefault="00C24387" w:rsidP="00C24387">
      <w:pPr>
        <w:tabs>
          <w:tab w:val="left" w:pos="5400"/>
        </w:tabs>
        <w:spacing w:after="160" w:line="259" w:lineRule="auto"/>
        <w:ind w:left="5400" w:right="-5"/>
        <w:jc w:val="right"/>
        <w:rPr>
          <w:rFonts w:cs="Calibri"/>
          <w:sz w:val="28"/>
          <w:szCs w:val="28"/>
        </w:rPr>
      </w:pPr>
      <w:r w:rsidRPr="00D40D3F">
        <w:rPr>
          <w:rFonts w:cs="Calibri"/>
          <w:sz w:val="28"/>
          <w:szCs w:val="28"/>
        </w:rPr>
        <w:t xml:space="preserve">     </w:t>
      </w:r>
      <w:r w:rsidRPr="00D40D3F">
        <w:rPr>
          <w:rFonts w:cs="Calibri"/>
          <w:sz w:val="28"/>
          <w:szCs w:val="28"/>
        </w:rPr>
        <w:tab/>
        <w:t xml:space="preserve"> Кочешков А. А.</w:t>
      </w:r>
    </w:p>
    <w:p w:rsidR="00C24387" w:rsidRPr="00D40D3F" w:rsidRDefault="00C24387" w:rsidP="00C24387">
      <w:pPr>
        <w:rPr>
          <w:rFonts w:cs="Calibri"/>
          <w:sz w:val="28"/>
          <w:szCs w:val="28"/>
        </w:rPr>
      </w:pPr>
    </w:p>
    <w:p w:rsidR="00C24387" w:rsidRPr="00D40D3F" w:rsidRDefault="00C24387" w:rsidP="00C24387">
      <w:pPr>
        <w:rPr>
          <w:rFonts w:cs="Calibri"/>
          <w:sz w:val="28"/>
          <w:szCs w:val="28"/>
        </w:rPr>
      </w:pPr>
    </w:p>
    <w:p w:rsidR="00C24387" w:rsidRPr="00D40D3F" w:rsidRDefault="00C24387" w:rsidP="00C24387">
      <w:pPr>
        <w:rPr>
          <w:rFonts w:cs="Calibri"/>
          <w:sz w:val="28"/>
          <w:szCs w:val="28"/>
        </w:rPr>
      </w:pPr>
    </w:p>
    <w:p w:rsidR="00C24387" w:rsidRPr="00D40D3F" w:rsidRDefault="00C24387" w:rsidP="00C24387">
      <w:pPr>
        <w:rPr>
          <w:rFonts w:cs="Calibri"/>
          <w:sz w:val="28"/>
          <w:szCs w:val="28"/>
        </w:rPr>
      </w:pPr>
    </w:p>
    <w:p w:rsidR="00C24387" w:rsidRPr="00D40D3F" w:rsidRDefault="00C24387" w:rsidP="00C24387">
      <w:pPr>
        <w:rPr>
          <w:rFonts w:cs="Calibri"/>
          <w:sz w:val="28"/>
          <w:szCs w:val="28"/>
        </w:rPr>
      </w:pPr>
    </w:p>
    <w:p w:rsidR="00C24387" w:rsidRPr="00D40D3F" w:rsidRDefault="00C24387" w:rsidP="00C24387">
      <w:pPr>
        <w:rPr>
          <w:rFonts w:cs="Calibri"/>
          <w:sz w:val="28"/>
          <w:szCs w:val="28"/>
        </w:rPr>
      </w:pPr>
    </w:p>
    <w:p w:rsidR="00C24387" w:rsidRPr="00D40D3F" w:rsidRDefault="00C24387" w:rsidP="00C24387">
      <w:pPr>
        <w:jc w:val="center"/>
        <w:rPr>
          <w:rFonts w:cs="Calibri"/>
          <w:sz w:val="28"/>
          <w:szCs w:val="28"/>
        </w:rPr>
      </w:pPr>
      <w:r w:rsidRPr="00D40D3F">
        <w:rPr>
          <w:rFonts w:cs="Calibri"/>
          <w:sz w:val="28"/>
          <w:szCs w:val="28"/>
        </w:rPr>
        <w:t>Нижний Новгород</w:t>
      </w:r>
    </w:p>
    <w:p w:rsidR="00C24387" w:rsidRPr="00D40D3F" w:rsidRDefault="00C24387" w:rsidP="00C24387">
      <w:pPr>
        <w:jc w:val="center"/>
        <w:rPr>
          <w:rFonts w:cs="Calibri"/>
          <w:sz w:val="28"/>
          <w:szCs w:val="28"/>
        </w:rPr>
      </w:pPr>
      <w:r w:rsidRPr="00D40D3F">
        <w:rPr>
          <w:rFonts w:cs="Calibri"/>
          <w:sz w:val="28"/>
          <w:szCs w:val="28"/>
        </w:rPr>
        <w:t xml:space="preserve">2017 </w:t>
      </w:r>
    </w:p>
    <w:p w:rsidR="003E18BF" w:rsidRPr="00C24387" w:rsidRDefault="003E18BF" w:rsidP="002D661C">
      <w:pPr>
        <w:pStyle w:val="1"/>
        <w:rPr>
          <w:rFonts w:asciiTheme="minorHAnsi" w:hAnsiTheme="minorHAnsi" w:cstheme="minorHAnsi"/>
        </w:rPr>
      </w:pPr>
      <w:bookmarkStart w:id="0" w:name="_GoBack"/>
      <w:bookmarkEnd w:id="0"/>
      <w:r w:rsidRPr="00C24387">
        <w:rPr>
          <w:rFonts w:asciiTheme="minorHAnsi" w:hAnsiTheme="minorHAnsi" w:cstheme="minorHAnsi"/>
        </w:rPr>
        <w:lastRenderedPageBreak/>
        <w:t>Цель работы</w:t>
      </w:r>
    </w:p>
    <w:p w:rsidR="003A019F" w:rsidRPr="00C24387" w:rsidRDefault="003A019F">
      <w:pPr>
        <w:rPr>
          <w:rFonts w:asciiTheme="minorHAnsi" w:hAnsiTheme="minorHAnsi" w:cstheme="minorHAnsi"/>
          <w:sz w:val="10"/>
          <w:szCs w:val="10"/>
        </w:rPr>
      </w:pPr>
    </w:p>
    <w:p w:rsidR="006B7051" w:rsidRPr="00C24387" w:rsidRDefault="006B7051" w:rsidP="006B7051">
      <w:pPr>
        <w:ind w:firstLine="709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sz w:val="24"/>
        </w:rPr>
        <w:t>Изучить подготовку и процесс установки Windows Server, изучить варианты настройки сетевых компонентов, ознакомиться с составом и назначением основных служб и системных программ.</w:t>
      </w:r>
    </w:p>
    <w:p w:rsidR="00DF5B80" w:rsidRPr="00C24387" w:rsidRDefault="00DF5B80">
      <w:pPr>
        <w:rPr>
          <w:rFonts w:asciiTheme="minorHAnsi" w:hAnsiTheme="minorHAnsi" w:cstheme="minorHAnsi"/>
          <w:sz w:val="24"/>
        </w:rPr>
      </w:pPr>
    </w:p>
    <w:p w:rsidR="003E18BF" w:rsidRPr="00C24387" w:rsidRDefault="003E18BF" w:rsidP="007A0910">
      <w:pPr>
        <w:pStyle w:val="1"/>
        <w:rPr>
          <w:rFonts w:asciiTheme="minorHAnsi" w:hAnsiTheme="minorHAnsi" w:cstheme="minorHAnsi"/>
        </w:rPr>
      </w:pPr>
      <w:r w:rsidRPr="00C24387">
        <w:rPr>
          <w:rFonts w:asciiTheme="minorHAnsi" w:hAnsiTheme="minorHAnsi" w:cstheme="minorHAnsi"/>
          <w:i/>
        </w:rPr>
        <w:t xml:space="preserve">1. </w:t>
      </w:r>
      <w:r w:rsidR="004C2CD7" w:rsidRPr="00C24387">
        <w:rPr>
          <w:rFonts w:asciiTheme="minorHAnsi" w:hAnsiTheme="minorHAnsi" w:cstheme="minorHAnsi"/>
        </w:rPr>
        <w:t>Ознакомиться с требованиями к аппаратной конфигурации компьютера для установки Windows Server. Составить отчет по текущей аппаратно - программной конфигурации компьютера.</w:t>
      </w:r>
    </w:p>
    <w:p w:rsidR="003E18BF" w:rsidRPr="00C24387" w:rsidRDefault="003E18BF">
      <w:pPr>
        <w:rPr>
          <w:rFonts w:asciiTheme="minorHAnsi" w:hAnsiTheme="minorHAnsi" w:cstheme="minorHAnsi"/>
          <w:b/>
          <w:bCs/>
          <w:sz w:val="24"/>
        </w:rPr>
      </w:pPr>
    </w:p>
    <w:p w:rsidR="00EB7A8F" w:rsidRPr="00C24387" w:rsidRDefault="0003280C" w:rsidP="001E43BF">
      <w:pPr>
        <w:spacing w:before="120" w:after="120"/>
        <w:rPr>
          <w:rFonts w:asciiTheme="minorHAnsi" w:hAnsiTheme="minorHAnsi" w:cstheme="minorHAnsi"/>
          <w:i/>
          <w:sz w:val="28"/>
          <w:szCs w:val="28"/>
        </w:rPr>
      </w:pPr>
      <w:r w:rsidRPr="00C24387">
        <w:rPr>
          <w:rFonts w:asciiTheme="minorHAnsi" w:hAnsiTheme="minorHAnsi" w:cstheme="minorHAnsi"/>
          <w:bCs/>
          <w:i/>
          <w:sz w:val="28"/>
          <w:szCs w:val="28"/>
        </w:rPr>
        <w:t>Системные требования Windows Server 2008 R2</w:t>
      </w:r>
      <w:r w:rsidR="00EB7A8F" w:rsidRPr="00C24387">
        <w:rPr>
          <w:rFonts w:asciiTheme="minorHAnsi" w:hAnsiTheme="minorHAnsi" w:cstheme="minorHAnsi"/>
          <w:i/>
          <w:sz w:val="28"/>
          <w:szCs w:val="28"/>
        </w:rPr>
        <w:t>:</w:t>
      </w:r>
    </w:p>
    <w:tbl>
      <w:tblPr>
        <w:tblW w:w="105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57"/>
        <w:gridCol w:w="8941"/>
      </w:tblGrid>
      <w:tr w:rsidR="002D661C" w:rsidRPr="00C24387" w:rsidTr="00246B97">
        <w:trPr>
          <w:trHeight w:val="20"/>
        </w:trPr>
        <w:tc>
          <w:tcPr>
            <w:tcW w:w="1657" w:type="dxa"/>
            <w:shd w:val="clear" w:color="auto" w:fill="auto"/>
            <w:vAlign w:val="center"/>
          </w:tcPr>
          <w:p w:rsidR="002D661C" w:rsidRPr="00C24387" w:rsidRDefault="002D661C" w:rsidP="00246B97">
            <w:pPr>
              <w:widowControl/>
              <w:suppressAutoHyphens w:val="0"/>
              <w:spacing w:before="100" w:beforeAutospacing="1" w:after="100" w:afterAutospacing="1" w:line="336" w:lineRule="atLeast"/>
              <w:jc w:val="center"/>
              <w:rPr>
                <w:rFonts w:asciiTheme="minorHAnsi" w:eastAsia="Times New Roman" w:hAnsiTheme="minorHAnsi" w:cstheme="minorHAnsi"/>
                <w:i/>
                <w:color w:val="000000"/>
                <w:kern w:val="0"/>
                <w:sz w:val="24"/>
                <w:lang w:eastAsia="ru-RU"/>
              </w:rPr>
            </w:pPr>
            <w:r w:rsidRPr="00C24387">
              <w:rPr>
                <w:rFonts w:asciiTheme="minorHAnsi" w:eastAsia="Times New Roman" w:hAnsiTheme="minorHAnsi" w:cstheme="minorHAnsi"/>
                <w:i/>
                <w:color w:val="000000"/>
                <w:kern w:val="0"/>
                <w:sz w:val="24"/>
                <w:lang w:eastAsia="ru-RU"/>
              </w:rPr>
              <w:t>Процессор</w:t>
            </w:r>
          </w:p>
        </w:tc>
        <w:tc>
          <w:tcPr>
            <w:tcW w:w="8941" w:type="dxa"/>
            <w:shd w:val="clear" w:color="auto" w:fill="auto"/>
            <w:vAlign w:val="center"/>
          </w:tcPr>
          <w:p w:rsidR="002D661C" w:rsidRPr="00C24387" w:rsidRDefault="002D661C" w:rsidP="00246B97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</w:pP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  <w:t xml:space="preserve">Минимальные: 1.4 </w:t>
            </w: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val="en-US" w:eastAsia="ru-RU"/>
              </w:rPr>
              <w:t>GHz</w:t>
            </w: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  <w:t xml:space="preserve"> (</w:t>
            </w: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val="en-US" w:eastAsia="ru-RU"/>
              </w:rPr>
              <w:t>x</w:t>
            </w: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  <w:t xml:space="preserve">64 </w:t>
            </w: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val="en-US" w:eastAsia="ru-RU"/>
              </w:rPr>
              <w:t>processor</w:t>
            </w: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  <w:t>)</w:t>
            </w:r>
            <w:r w:rsidR="001E43BF"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  <w:t>;</w:t>
            </w:r>
          </w:p>
          <w:p w:rsidR="002D661C" w:rsidRPr="00C24387" w:rsidRDefault="002D661C" w:rsidP="00246B97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</w:pP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u w:val="single"/>
                <w:lang w:eastAsia="ru-RU"/>
              </w:rPr>
              <w:t>Дополнительно</w:t>
            </w: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  <w:t xml:space="preserve">: процессор </w:t>
            </w: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val="en-US" w:eastAsia="ru-RU"/>
              </w:rPr>
              <w:t>Intel</w:t>
            </w: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  <w:t xml:space="preserve"> </w:t>
            </w: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val="en-US" w:eastAsia="ru-RU"/>
              </w:rPr>
              <w:t>Itanium</w:t>
            </w: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  <w:t xml:space="preserve"> 2 рекомендуется для </w:t>
            </w: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val="en-US" w:eastAsia="ru-RU"/>
              </w:rPr>
              <w:t>Windows</w:t>
            </w: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  <w:t xml:space="preserve"> </w:t>
            </w: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val="en-US" w:eastAsia="ru-RU"/>
              </w:rPr>
              <w:t>Server</w:t>
            </w: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  <w:t xml:space="preserve"> 2008 для </w:t>
            </w: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val="en-US" w:eastAsia="ru-RU"/>
              </w:rPr>
              <w:t>Itanium</w:t>
            </w: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  <w:t>-</w:t>
            </w: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val="en-US" w:eastAsia="ru-RU"/>
              </w:rPr>
              <w:t>Based</w:t>
            </w: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  <w:t xml:space="preserve"> </w:t>
            </w: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val="en-US" w:eastAsia="ru-RU"/>
              </w:rPr>
              <w:t>Systems</w:t>
            </w:r>
            <w:r w:rsidR="001E43BF"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  <w:t>;</w:t>
            </w:r>
          </w:p>
        </w:tc>
      </w:tr>
      <w:tr w:rsidR="002D661C" w:rsidRPr="00C24387" w:rsidTr="00246B97">
        <w:trPr>
          <w:trHeight w:val="20"/>
        </w:trPr>
        <w:tc>
          <w:tcPr>
            <w:tcW w:w="1657" w:type="dxa"/>
            <w:shd w:val="clear" w:color="auto" w:fill="auto"/>
            <w:vAlign w:val="center"/>
          </w:tcPr>
          <w:p w:rsidR="002D661C" w:rsidRPr="00C24387" w:rsidRDefault="002D661C" w:rsidP="00246B97">
            <w:pPr>
              <w:widowControl/>
              <w:suppressAutoHyphens w:val="0"/>
              <w:spacing w:before="100" w:beforeAutospacing="1" w:after="100" w:afterAutospacing="1" w:line="336" w:lineRule="atLeast"/>
              <w:jc w:val="center"/>
              <w:rPr>
                <w:rFonts w:asciiTheme="minorHAnsi" w:eastAsia="Times New Roman" w:hAnsiTheme="minorHAnsi" w:cstheme="minorHAnsi"/>
                <w:i/>
                <w:color w:val="000000"/>
                <w:kern w:val="0"/>
                <w:sz w:val="24"/>
                <w:lang w:eastAsia="ru-RU"/>
              </w:rPr>
            </w:pPr>
            <w:r w:rsidRPr="00C24387">
              <w:rPr>
                <w:rFonts w:asciiTheme="minorHAnsi" w:eastAsia="Times New Roman" w:hAnsiTheme="minorHAnsi" w:cstheme="minorHAnsi"/>
                <w:i/>
                <w:color w:val="000000"/>
                <w:kern w:val="0"/>
                <w:sz w:val="24"/>
                <w:lang w:eastAsia="ru-RU"/>
              </w:rPr>
              <w:t>ОЗУ</w:t>
            </w:r>
          </w:p>
        </w:tc>
        <w:tc>
          <w:tcPr>
            <w:tcW w:w="8941" w:type="dxa"/>
            <w:shd w:val="clear" w:color="auto" w:fill="auto"/>
            <w:vAlign w:val="center"/>
          </w:tcPr>
          <w:p w:rsidR="002D661C" w:rsidRPr="00C24387" w:rsidRDefault="002D661C" w:rsidP="00246B97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val="en-US" w:eastAsia="ru-RU"/>
              </w:rPr>
            </w:pP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  <w:t>Минимальные</w:t>
            </w: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val="en-US" w:eastAsia="ru-RU"/>
              </w:rPr>
              <w:t>: 512 MB RAM</w:t>
            </w:r>
            <w:r w:rsidR="001E43BF"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val="en-US" w:eastAsia="ru-RU"/>
              </w:rPr>
              <w:t>;</w:t>
            </w:r>
          </w:p>
          <w:p w:rsidR="002D661C" w:rsidRPr="00C24387" w:rsidRDefault="002D661C" w:rsidP="00246B97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val="en-US" w:eastAsia="ru-RU"/>
              </w:rPr>
            </w:pP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  <w:t>Максимальные</w:t>
            </w: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val="en-US" w:eastAsia="ru-RU"/>
              </w:rPr>
              <w:t>: 8 GB (Foundation), 32 GB (Standard), 2 TB (Enterprise, Datacenter, and Itanium-Based Systems)</w:t>
            </w:r>
            <w:r w:rsidR="001E43BF"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val="en-US" w:eastAsia="ru-RU"/>
              </w:rPr>
              <w:t>;</w:t>
            </w:r>
          </w:p>
        </w:tc>
      </w:tr>
      <w:tr w:rsidR="002D661C" w:rsidRPr="00C24387" w:rsidTr="00246B97">
        <w:trPr>
          <w:trHeight w:val="20"/>
        </w:trPr>
        <w:tc>
          <w:tcPr>
            <w:tcW w:w="1657" w:type="dxa"/>
            <w:shd w:val="clear" w:color="auto" w:fill="auto"/>
            <w:vAlign w:val="center"/>
          </w:tcPr>
          <w:p w:rsidR="002D661C" w:rsidRPr="00C24387" w:rsidRDefault="002D661C" w:rsidP="00246B97">
            <w:pPr>
              <w:widowControl/>
              <w:suppressAutoHyphens w:val="0"/>
              <w:spacing w:before="100" w:beforeAutospacing="1" w:after="100" w:afterAutospacing="1" w:line="336" w:lineRule="atLeast"/>
              <w:jc w:val="center"/>
              <w:rPr>
                <w:rFonts w:asciiTheme="minorHAnsi" w:eastAsia="Times New Roman" w:hAnsiTheme="minorHAnsi" w:cstheme="minorHAnsi"/>
                <w:i/>
                <w:color w:val="000000"/>
                <w:kern w:val="0"/>
                <w:sz w:val="24"/>
                <w:lang w:val="en-US" w:eastAsia="ru-RU"/>
              </w:rPr>
            </w:pPr>
            <w:r w:rsidRPr="00C24387">
              <w:rPr>
                <w:rFonts w:asciiTheme="minorHAnsi" w:eastAsia="Times New Roman" w:hAnsiTheme="minorHAnsi" w:cstheme="minorHAnsi"/>
                <w:i/>
                <w:color w:val="000000"/>
                <w:kern w:val="0"/>
                <w:sz w:val="24"/>
                <w:lang w:eastAsia="ru-RU"/>
              </w:rPr>
              <w:t xml:space="preserve">Свободное место на </w:t>
            </w:r>
            <w:r w:rsidRPr="00C24387">
              <w:rPr>
                <w:rFonts w:asciiTheme="minorHAnsi" w:eastAsia="Times New Roman" w:hAnsiTheme="minorHAnsi" w:cstheme="minorHAnsi"/>
                <w:i/>
                <w:color w:val="000000"/>
                <w:kern w:val="0"/>
                <w:sz w:val="24"/>
                <w:lang w:val="en-US" w:eastAsia="ru-RU"/>
              </w:rPr>
              <w:t>HDD</w:t>
            </w:r>
          </w:p>
        </w:tc>
        <w:tc>
          <w:tcPr>
            <w:tcW w:w="8941" w:type="dxa"/>
            <w:shd w:val="clear" w:color="auto" w:fill="auto"/>
            <w:vAlign w:val="center"/>
          </w:tcPr>
          <w:p w:rsidR="002D661C" w:rsidRPr="00C24387" w:rsidRDefault="002D661C" w:rsidP="00246B97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</w:pP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  <w:t xml:space="preserve">Минимальные: 32 </w:t>
            </w: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val="en-US" w:eastAsia="ru-RU"/>
              </w:rPr>
              <w:t>GB</w:t>
            </w: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  <w:t xml:space="preserve"> </w:t>
            </w:r>
            <w:r w:rsidR="001E43BF"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  <w:t>или больше;</w:t>
            </w:r>
          </w:p>
          <w:p w:rsidR="002D661C" w:rsidRPr="00C24387" w:rsidRDefault="002D661C" w:rsidP="00246B97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</w:pP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  <w:t xml:space="preserve">Для редакции </w:t>
            </w: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val="en-US" w:eastAsia="ru-RU"/>
              </w:rPr>
              <w:t>Foundation</w:t>
            </w: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  <w:t xml:space="preserve">: 10 </w:t>
            </w: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val="en-US" w:eastAsia="ru-RU"/>
              </w:rPr>
              <w:t>GB</w:t>
            </w: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  <w:t xml:space="preserve"> </w:t>
            </w:r>
            <w:r w:rsidR="001E43BF"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  <w:t>или больше;</w:t>
            </w:r>
          </w:p>
          <w:p w:rsidR="002D661C" w:rsidRPr="00C24387" w:rsidRDefault="002D661C" w:rsidP="00246B97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</w:pP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u w:val="single"/>
                <w:lang w:eastAsia="ru-RU"/>
              </w:rPr>
              <w:t>Дополнительно</w:t>
            </w: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  <w:t xml:space="preserve">: Для компьютеров с ОЗУ 16 </w:t>
            </w: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val="en-US" w:eastAsia="ru-RU"/>
              </w:rPr>
              <w:t>GB</w:t>
            </w: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  <w:t xml:space="preserve"> или более необходимо больше места для страниц подкачки, гибернации, </w:t>
            </w: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val="en-US" w:eastAsia="ru-RU"/>
              </w:rPr>
              <w:t>dump</w:t>
            </w: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  <w:t xml:space="preserve"> файлов</w:t>
            </w:r>
            <w:r w:rsidR="001E43BF"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  <w:t>;</w:t>
            </w:r>
          </w:p>
        </w:tc>
      </w:tr>
      <w:tr w:rsidR="002D661C" w:rsidRPr="00C24387" w:rsidTr="00246B97">
        <w:trPr>
          <w:trHeight w:val="20"/>
        </w:trPr>
        <w:tc>
          <w:tcPr>
            <w:tcW w:w="1657" w:type="dxa"/>
            <w:shd w:val="clear" w:color="auto" w:fill="auto"/>
            <w:vAlign w:val="center"/>
          </w:tcPr>
          <w:p w:rsidR="002D661C" w:rsidRPr="00C24387" w:rsidRDefault="002D661C" w:rsidP="00246B97">
            <w:pPr>
              <w:widowControl/>
              <w:suppressAutoHyphens w:val="0"/>
              <w:spacing w:before="100" w:beforeAutospacing="1" w:after="100" w:afterAutospacing="1" w:line="336" w:lineRule="atLeast"/>
              <w:jc w:val="center"/>
              <w:rPr>
                <w:rFonts w:asciiTheme="minorHAnsi" w:eastAsia="Times New Roman" w:hAnsiTheme="minorHAnsi" w:cstheme="minorHAnsi"/>
                <w:i/>
                <w:color w:val="000000"/>
                <w:kern w:val="0"/>
                <w:sz w:val="24"/>
                <w:lang w:eastAsia="ru-RU"/>
              </w:rPr>
            </w:pPr>
            <w:r w:rsidRPr="00C24387">
              <w:rPr>
                <w:rFonts w:asciiTheme="minorHAnsi" w:eastAsia="Times New Roman" w:hAnsiTheme="minorHAnsi" w:cstheme="minorHAnsi"/>
                <w:i/>
                <w:color w:val="000000"/>
                <w:kern w:val="0"/>
                <w:sz w:val="24"/>
                <w:lang w:eastAsia="ru-RU"/>
              </w:rPr>
              <w:t>Разрешение экрана</w:t>
            </w:r>
          </w:p>
        </w:tc>
        <w:tc>
          <w:tcPr>
            <w:tcW w:w="8941" w:type="dxa"/>
            <w:shd w:val="clear" w:color="auto" w:fill="auto"/>
            <w:vAlign w:val="center"/>
          </w:tcPr>
          <w:p w:rsidR="002D661C" w:rsidRPr="00C24387" w:rsidRDefault="002D661C" w:rsidP="00246B97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</w:pP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val="en-US" w:eastAsia="ru-RU"/>
              </w:rPr>
              <w:t>Super</w:t>
            </w: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  <w:t xml:space="preserve"> </w:t>
            </w: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val="en-US" w:eastAsia="ru-RU"/>
              </w:rPr>
              <w:t>VGA</w:t>
            </w: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  <w:t xml:space="preserve"> (800 × 600) или более высокое разрешение экрана</w:t>
            </w:r>
            <w:r w:rsidR="001E43BF"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  <w:t>;</w:t>
            </w:r>
          </w:p>
        </w:tc>
      </w:tr>
      <w:tr w:rsidR="002D661C" w:rsidRPr="00C24387" w:rsidTr="00246B97">
        <w:trPr>
          <w:trHeight w:val="20"/>
        </w:trPr>
        <w:tc>
          <w:tcPr>
            <w:tcW w:w="1657" w:type="dxa"/>
            <w:shd w:val="clear" w:color="auto" w:fill="auto"/>
            <w:vAlign w:val="center"/>
          </w:tcPr>
          <w:p w:rsidR="002D661C" w:rsidRPr="00C24387" w:rsidRDefault="002D661C" w:rsidP="00246B97">
            <w:pPr>
              <w:widowControl/>
              <w:suppressAutoHyphens w:val="0"/>
              <w:spacing w:before="100" w:beforeAutospacing="1" w:after="100" w:afterAutospacing="1" w:line="336" w:lineRule="atLeast"/>
              <w:jc w:val="center"/>
              <w:rPr>
                <w:rFonts w:asciiTheme="minorHAnsi" w:eastAsia="Times New Roman" w:hAnsiTheme="minorHAnsi" w:cstheme="minorHAnsi"/>
                <w:i/>
                <w:color w:val="000000"/>
                <w:kern w:val="0"/>
                <w:sz w:val="24"/>
                <w:lang w:eastAsia="ru-RU"/>
              </w:rPr>
            </w:pPr>
            <w:r w:rsidRPr="00C24387">
              <w:rPr>
                <w:rFonts w:asciiTheme="minorHAnsi" w:eastAsia="Times New Roman" w:hAnsiTheme="minorHAnsi" w:cstheme="minorHAnsi"/>
                <w:i/>
                <w:color w:val="000000"/>
                <w:kern w:val="0"/>
                <w:sz w:val="24"/>
                <w:lang w:eastAsia="ru-RU"/>
              </w:rPr>
              <w:t>Прочее</w:t>
            </w:r>
          </w:p>
        </w:tc>
        <w:tc>
          <w:tcPr>
            <w:tcW w:w="8941" w:type="dxa"/>
            <w:shd w:val="clear" w:color="auto" w:fill="auto"/>
            <w:vAlign w:val="center"/>
          </w:tcPr>
          <w:p w:rsidR="002D661C" w:rsidRPr="00C24387" w:rsidRDefault="001E43BF" w:rsidP="00246B97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</w:pP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val="en-US" w:eastAsia="ru-RU"/>
              </w:rPr>
              <w:t>DVD</w:t>
            </w: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  <w:t>-привод</w:t>
            </w:r>
            <w:r w:rsidR="002D661C"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  <w:t xml:space="preserve">, </w:t>
            </w: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  <w:t>Клавиатура и Мышь</w:t>
            </w:r>
            <w:r w:rsidR="002D661C"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  <w:t xml:space="preserve"> </w:t>
            </w:r>
            <w:r w:rsidR="002D661C"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val="en-US" w:eastAsia="ru-RU"/>
              </w:rPr>
              <w:t>Microsoft</w:t>
            </w:r>
            <w:r w:rsidR="002D661C"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  <w:t xml:space="preserve"> (</w:t>
            </w: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  <w:t>или совместимое устройство ввода</w:t>
            </w:r>
            <w:r w:rsidR="002D661C"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  <w:t xml:space="preserve">), </w:t>
            </w: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  <w:t xml:space="preserve">доступ к Интернету </w:t>
            </w:r>
            <w:r w:rsidR="002D661C"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  <w:t>(</w:t>
            </w: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  <w:t>может взиматься дополнительная плата</w:t>
            </w:r>
            <w:r w:rsidR="002D661C"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  <w:t>)</w:t>
            </w:r>
            <w:r w:rsidRPr="00C24387">
              <w:rPr>
                <w:rFonts w:asciiTheme="minorHAnsi" w:eastAsia="Times New Roman" w:hAnsiTheme="minorHAnsi" w:cstheme="minorHAnsi"/>
                <w:color w:val="000000"/>
                <w:kern w:val="0"/>
                <w:sz w:val="24"/>
                <w:lang w:eastAsia="ru-RU"/>
              </w:rPr>
              <w:t>;</w:t>
            </w:r>
          </w:p>
        </w:tc>
      </w:tr>
    </w:tbl>
    <w:p w:rsidR="00EB7A8F" w:rsidRPr="00C24387" w:rsidRDefault="00EB7A8F" w:rsidP="002B7DDE">
      <w:pPr>
        <w:pStyle w:val="2"/>
        <w:rPr>
          <w:rFonts w:asciiTheme="minorHAnsi" w:hAnsiTheme="minorHAnsi" w:cstheme="minorHAnsi"/>
          <w:sz w:val="16"/>
          <w:szCs w:val="16"/>
        </w:rPr>
      </w:pPr>
      <w:r w:rsidRPr="00C24387">
        <w:rPr>
          <w:rFonts w:asciiTheme="minorHAnsi" w:hAnsiTheme="minorHAnsi" w:cstheme="minorHAnsi"/>
          <w:sz w:val="16"/>
          <w:szCs w:val="16"/>
        </w:rPr>
        <w:t xml:space="preserve">* </w:t>
      </w:r>
      <w:r w:rsidR="00957FB2" w:rsidRPr="00C24387">
        <w:rPr>
          <w:rFonts w:asciiTheme="minorHAnsi" w:hAnsiTheme="minorHAnsi" w:cstheme="minorHAnsi"/>
          <w:sz w:val="16"/>
          <w:szCs w:val="16"/>
        </w:rPr>
        <w:t>Конечные системные требования зависят от используемой конфигурации, он установленного программ</w:t>
      </w:r>
      <w:r w:rsidR="001E43BF" w:rsidRPr="00C24387">
        <w:rPr>
          <w:rFonts w:asciiTheme="minorHAnsi" w:hAnsiTheme="minorHAnsi" w:cstheme="minorHAnsi"/>
          <w:sz w:val="16"/>
          <w:szCs w:val="16"/>
        </w:rPr>
        <w:t xml:space="preserve">ного обеспечения и расширений. </w:t>
      </w:r>
      <w:r w:rsidR="00957FB2" w:rsidRPr="00C24387">
        <w:rPr>
          <w:rFonts w:asciiTheme="minorHAnsi" w:hAnsiTheme="minorHAnsi" w:cstheme="minorHAnsi"/>
          <w:sz w:val="16"/>
          <w:szCs w:val="16"/>
        </w:rPr>
        <w:t xml:space="preserve">Производительность процессора зависит не только от частоты, но и от количества процессорных ядер и размера </w:t>
      </w:r>
      <w:r w:rsidR="004308DC" w:rsidRPr="00C24387">
        <w:rPr>
          <w:rFonts w:asciiTheme="minorHAnsi" w:hAnsiTheme="minorHAnsi" w:cstheme="minorHAnsi"/>
          <w:sz w:val="16"/>
          <w:szCs w:val="16"/>
        </w:rPr>
        <w:t>КЭШ.</w:t>
      </w:r>
    </w:p>
    <w:p w:rsidR="00773871" w:rsidRPr="00C24387" w:rsidRDefault="00773871" w:rsidP="0044175A">
      <w:pPr>
        <w:rPr>
          <w:rFonts w:asciiTheme="minorHAnsi" w:hAnsiTheme="minorHAnsi" w:cstheme="minorHAnsi"/>
          <w:b/>
          <w:bCs/>
          <w:i/>
          <w:sz w:val="24"/>
        </w:rPr>
      </w:pPr>
    </w:p>
    <w:p w:rsidR="0044175A" w:rsidRPr="00C24387" w:rsidRDefault="00741F03" w:rsidP="001E43BF">
      <w:pPr>
        <w:spacing w:before="120" w:after="120"/>
        <w:rPr>
          <w:rFonts w:asciiTheme="minorHAnsi" w:hAnsiTheme="minorHAnsi" w:cstheme="minorHAnsi"/>
          <w:bCs/>
          <w:i/>
          <w:sz w:val="28"/>
        </w:rPr>
      </w:pPr>
      <w:r w:rsidRPr="00C24387">
        <w:rPr>
          <w:rFonts w:asciiTheme="minorHAnsi" w:hAnsiTheme="minorHAnsi" w:cstheme="minorHAnsi"/>
          <w:bCs/>
          <w:i/>
          <w:sz w:val="28"/>
        </w:rPr>
        <w:t>Аппаратная конфигурация компьютера (виртуальная машина):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69"/>
        <w:gridCol w:w="5386"/>
      </w:tblGrid>
      <w:tr w:rsidR="001E43BF" w:rsidRPr="00C24387" w:rsidTr="00246B97">
        <w:tc>
          <w:tcPr>
            <w:tcW w:w="3369" w:type="dxa"/>
            <w:shd w:val="clear" w:color="auto" w:fill="auto"/>
            <w:vAlign w:val="center"/>
          </w:tcPr>
          <w:p w:rsidR="001E43BF" w:rsidRPr="00C24387" w:rsidRDefault="001E43BF" w:rsidP="00246B97">
            <w:pPr>
              <w:spacing w:line="360" w:lineRule="auto"/>
              <w:jc w:val="center"/>
              <w:rPr>
                <w:rFonts w:asciiTheme="minorHAnsi" w:hAnsiTheme="minorHAnsi" w:cstheme="minorHAnsi"/>
                <w:i/>
                <w:sz w:val="24"/>
              </w:rPr>
            </w:pPr>
            <w:r w:rsidRPr="00C24387">
              <w:rPr>
                <w:rFonts w:asciiTheme="minorHAnsi" w:hAnsiTheme="minorHAnsi" w:cstheme="minorHAnsi"/>
                <w:i/>
                <w:sz w:val="24"/>
              </w:rPr>
              <w:t>Тип ЦП:</w:t>
            </w:r>
          </w:p>
        </w:tc>
        <w:tc>
          <w:tcPr>
            <w:tcW w:w="5386" w:type="dxa"/>
            <w:shd w:val="clear" w:color="auto" w:fill="auto"/>
            <w:vAlign w:val="center"/>
          </w:tcPr>
          <w:p w:rsidR="001E43BF" w:rsidRPr="00C24387" w:rsidRDefault="001E43BF" w:rsidP="00246B97">
            <w:pPr>
              <w:spacing w:line="360" w:lineRule="auto"/>
              <w:jc w:val="center"/>
              <w:rPr>
                <w:rFonts w:asciiTheme="minorHAnsi" w:hAnsiTheme="minorHAnsi" w:cstheme="minorHAnsi"/>
                <w:sz w:val="24"/>
                <w:lang w:val="en-US"/>
              </w:rPr>
            </w:pPr>
            <w:r w:rsidRPr="00C24387">
              <w:rPr>
                <w:rFonts w:asciiTheme="minorHAnsi" w:hAnsiTheme="minorHAnsi" w:cstheme="minorHAnsi"/>
                <w:sz w:val="24"/>
                <w:lang w:val="en-US"/>
              </w:rPr>
              <w:t>Mobile Intel Core 2 Duo, 2000 MHz</w:t>
            </w:r>
          </w:p>
        </w:tc>
      </w:tr>
      <w:tr w:rsidR="001E43BF" w:rsidRPr="00C24387" w:rsidTr="00246B97">
        <w:tc>
          <w:tcPr>
            <w:tcW w:w="3369" w:type="dxa"/>
            <w:shd w:val="clear" w:color="auto" w:fill="auto"/>
            <w:vAlign w:val="center"/>
          </w:tcPr>
          <w:p w:rsidR="001E43BF" w:rsidRPr="00C24387" w:rsidRDefault="001E43BF" w:rsidP="00246B97">
            <w:pPr>
              <w:spacing w:line="360" w:lineRule="auto"/>
              <w:jc w:val="center"/>
              <w:rPr>
                <w:rFonts w:asciiTheme="minorHAnsi" w:hAnsiTheme="minorHAnsi" w:cstheme="minorHAnsi"/>
                <w:i/>
                <w:sz w:val="24"/>
              </w:rPr>
            </w:pPr>
            <w:r w:rsidRPr="00C24387">
              <w:rPr>
                <w:rFonts w:asciiTheme="minorHAnsi" w:hAnsiTheme="minorHAnsi" w:cstheme="minorHAnsi"/>
                <w:i/>
                <w:sz w:val="24"/>
              </w:rPr>
              <w:t>Системная плата:</w:t>
            </w:r>
          </w:p>
        </w:tc>
        <w:tc>
          <w:tcPr>
            <w:tcW w:w="5386" w:type="dxa"/>
            <w:shd w:val="clear" w:color="auto" w:fill="auto"/>
            <w:vAlign w:val="center"/>
          </w:tcPr>
          <w:p w:rsidR="001E43BF" w:rsidRPr="00C24387" w:rsidRDefault="001E43BF" w:rsidP="00246B97">
            <w:pPr>
              <w:spacing w:line="360" w:lineRule="auto"/>
              <w:jc w:val="center"/>
              <w:rPr>
                <w:rFonts w:asciiTheme="minorHAnsi" w:hAnsiTheme="minorHAnsi" w:cstheme="minorHAnsi"/>
                <w:sz w:val="24"/>
              </w:rPr>
            </w:pPr>
            <w:r w:rsidRPr="00C24387">
              <w:rPr>
                <w:rFonts w:asciiTheme="minorHAnsi" w:hAnsiTheme="minorHAnsi" w:cstheme="minorHAnsi"/>
                <w:sz w:val="24"/>
              </w:rPr>
              <w:t>VirtualBox Virtual Platform</w:t>
            </w:r>
          </w:p>
        </w:tc>
      </w:tr>
      <w:tr w:rsidR="001E43BF" w:rsidRPr="00C24387" w:rsidTr="00246B97">
        <w:tc>
          <w:tcPr>
            <w:tcW w:w="3369" w:type="dxa"/>
            <w:shd w:val="clear" w:color="auto" w:fill="auto"/>
            <w:vAlign w:val="center"/>
          </w:tcPr>
          <w:p w:rsidR="001E43BF" w:rsidRPr="00C24387" w:rsidRDefault="001E43BF" w:rsidP="00246B97">
            <w:pPr>
              <w:spacing w:line="360" w:lineRule="auto"/>
              <w:jc w:val="center"/>
              <w:rPr>
                <w:rFonts w:asciiTheme="minorHAnsi" w:hAnsiTheme="minorHAnsi" w:cstheme="minorHAnsi"/>
                <w:i/>
                <w:sz w:val="24"/>
              </w:rPr>
            </w:pPr>
            <w:r w:rsidRPr="00C24387">
              <w:rPr>
                <w:rFonts w:asciiTheme="minorHAnsi" w:hAnsiTheme="minorHAnsi" w:cstheme="minorHAnsi"/>
                <w:i/>
                <w:sz w:val="24"/>
              </w:rPr>
              <w:t>Чипсет системной платы:</w:t>
            </w:r>
          </w:p>
        </w:tc>
        <w:tc>
          <w:tcPr>
            <w:tcW w:w="5386" w:type="dxa"/>
            <w:shd w:val="clear" w:color="auto" w:fill="auto"/>
            <w:vAlign w:val="center"/>
          </w:tcPr>
          <w:p w:rsidR="001E43BF" w:rsidRPr="00C24387" w:rsidRDefault="001E43BF" w:rsidP="00246B97">
            <w:pPr>
              <w:spacing w:line="360" w:lineRule="auto"/>
              <w:jc w:val="center"/>
              <w:rPr>
                <w:rFonts w:asciiTheme="minorHAnsi" w:hAnsiTheme="minorHAnsi" w:cstheme="minorHAnsi"/>
                <w:sz w:val="24"/>
              </w:rPr>
            </w:pPr>
            <w:r w:rsidRPr="00C24387">
              <w:rPr>
                <w:rFonts w:asciiTheme="minorHAnsi" w:hAnsiTheme="minorHAnsi" w:cstheme="minorHAnsi"/>
                <w:sz w:val="24"/>
              </w:rPr>
              <w:t>Intel Natoma 82440FX</w:t>
            </w:r>
          </w:p>
        </w:tc>
      </w:tr>
      <w:tr w:rsidR="001E43BF" w:rsidRPr="00C24387" w:rsidTr="00246B97">
        <w:tc>
          <w:tcPr>
            <w:tcW w:w="3369" w:type="dxa"/>
            <w:shd w:val="clear" w:color="auto" w:fill="auto"/>
            <w:vAlign w:val="center"/>
          </w:tcPr>
          <w:p w:rsidR="001E43BF" w:rsidRPr="00C24387" w:rsidRDefault="001E43BF" w:rsidP="00246B97">
            <w:pPr>
              <w:spacing w:line="360" w:lineRule="auto"/>
              <w:jc w:val="center"/>
              <w:rPr>
                <w:rFonts w:asciiTheme="minorHAnsi" w:hAnsiTheme="minorHAnsi" w:cstheme="minorHAnsi"/>
                <w:i/>
                <w:sz w:val="24"/>
              </w:rPr>
            </w:pPr>
            <w:r w:rsidRPr="00C24387">
              <w:rPr>
                <w:rFonts w:asciiTheme="minorHAnsi" w:hAnsiTheme="minorHAnsi" w:cstheme="minorHAnsi"/>
                <w:i/>
                <w:sz w:val="24"/>
              </w:rPr>
              <w:t>Системная память:</w:t>
            </w:r>
          </w:p>
        </w:tc>
        <w:tc>
          <w:tcPr>
            <w:tcW w:w="5386" w:type="dxa"/>
            <w:shd w:val="clear" w:color="auto" w:fill="auto"/>
            <w:vAlign w:val="center"/>
          </w:tcPr>
          <w:p w:rsidR="001E43BF" w:rsidRPr="00C24387" w:rsidRDefault="001E43BF" w:rsidP="00246B97">
            <w:pPr>
              <w:spacing w:line="360" w:lineRule="auto"/>
              <w:jc w:val="center"/>
              <w:rPr>
                <w:rFonts w:asciiTheme="minorHAnsi" w:hAnsiTheme="minorHAnsi" w:cstheme="minorHAnsi"/>
                <w:sz w:val="24"/>
              </w:rPr>
            </w:pPr>
            <w:r w:rsidRPr="00C24387">
              <w:rPr>
                <w:rFonts w:asciiTheme="minorHAnsi" w:hAnsiTheme="minorHAnsi" w:cstheme="minorHAnsi"/>
                <w:sz w:val="24"/>
              </w:rPr>
              <w:t>768 Мб</w:t>
            </w:r>
          </w:p>
        </w:tc>
      </w:tr>
      <w:tr w:rsidR="001E43BF" w:rsidRPr="00C24387" w:rsidTr="00246B97">
        <w:tc>
          <w:tcPr>
            <w:tcW w:w="3369" w:type="dxa"/>
            <w:shd w:val="clear" w:color="auto" w:fill="auto"/>
            <w:vAlign w:val="center"/>
          </w:tcPr>
          <w:p w:rsidR="001E43BF" w:rsidRPr="00C24387" w:rsidRDefault="001E43BF" w:rsidP="00246B97">
            <w:pPr>
              <w:spacing w:line="360" w:lineRule="auto"/>
              <w:jc w:val="center"/>
              <w:rPr>
                <w:rFonts w:asciiTheme="minorHAnsi" w:hAnsiTheme="minorHAnsi" w:cstheme="minorHAnsi"/>
                <w:i/>
                <w:sz w:val="24"/>
              </w:rPr>
            </w:pPr>
            <w:r w:rsidRPr="00C24387">
              <w:rPr>
                <w:rFonts w:asciiTheme="minorHAnsi" w:hAnsiTheme="minorHAnsi" w:cstheme="minorHAnsi"/>
                <w:i/>
                <w:sz w:val="24"/>
              </w:rPr>
              <w:t>Видеоадаптер:</w:t>
            </w:r>
          </w:p>
        </w:tc>
        <w:tc>
          <w:tcPr>
            <w:tcW w:w="5386" w:type="dxa"/>
            <w:shd w:val="clear" w:color="auto" w:fill="auto"/>
            <w:vAlign w:val="center"/>
          </w:tcPr>
          <w:p w:rsidR="001E43BF" w:rsidRPr="00C24387" w:rsidRDefault="001E43BF" w:rsidP="00246B97">
            <w:pPr>
              <w:spacing w:line="360" w:lineRule="auto"/>
              <w:jc w:val="center"/>
              <w:rPr>
                <w:rFonts w:asciiTheme="minorHAnsi" w:hAnsiTheme="minorHAnsi" w:cstheme="minorHAnsi"/>
                <w:sz w:val="24"/>
              </w:rPr>
            </w:pPr>
            <w:r w:rsidRPr="00C24387">
              <w:rPr>
                <w:rFonts w:asciiTheme="minorHAnsi" w:hAnsiTheme="minorHAnsi" w:cstheme="minorHAnsi"/>
                <w:sz w:val="24"/>
              </w:rPr>
              <w:t>VirtualBox Graphics Adapter  (32 Мб)</w:t>
            </w:r>
          </w:p>
        </w:tc>
      </w:tr>
      <w:tr w:rsidR="001E43BF" w:rsidRPr="00C24387" w:rsidTr="00246B97">
        <w:tc>
          <w:tcPr>
            <w:tcW w:w="3369" w:type="dxa"/>
            <w:shd w:val="clear" w:color="auto" w:fill="auto"/>
            <w:vAlign w:val="center"/>
          </w:tcPr>
          <w:p w:rsidR="001E43BF" w:rsidRPr="00C24387" w:rsidRDefault="001E43BF" w:rsidP="00246B97">
            <w:pPr>
              <w:spacing w:line="360" w:lineRule="auto"/>
              <w:jc w:val="center"/>
              <w:rPr>
                <w:rFonts w:asciiTheme="minorHAnsi" w:hAnsiTheme="minorHAnsi" w:cstheme="minorHAnsi"/>
                <w:i/>
                <w:sz w:val="24"/>
              </w:rPr>
            </w:pPr>
            <w:r w:rsidRPr="00C24387">
              <w:rPr>
                <w:rFonts w:asciiTheme="minorHAnsi" w:hAnsiTheme="minorHAnsi" w:cstheme="minorHAnsi"/>
                <w:i/>
                <w:sz w:val="24"/>
              </w:rPr>
              <w:t>Контроллер IDE:</w:t>
            </w:r>
          </w:p>
        </w:tc>
        <w:tc>
          <w:tcPr>
            <w:tcW w:w="5386" w:type="dxa"/>
            <w:shd w:val="clear" w:color="auto" w:fill="auto"/>
            <w:vAlign w:val="center"/>
          </w:tcPr>
          <w:p w:rsidR="001E43BF" w:rsidRPr="00C24387" w:rsidRDefault="001E43BF" w:rsidP="00246B97">
            <w:pPr>
              <w:spacing w:line="360" w:lineRule="auto"/>
              <w:jc w:val="center"/>
              <w:rPr>
                <w:rFonts w:asciiTheme="minorHAnsi" w:hAnsiTheme="minorHAnsi" w:cstheme="minorHAnsi"/>
                <w:sz w:val="24"/>
                <w:lang w:val="en-US"/>
              </w:rPr>
            </w:pPr>
            <w:r w:rsidRPr="00C24387">
              <w:rPr>
                <w:rFonts w:asciiTheme="minorHAnsi" w:hAnsiTheme="minorHAnsi" w:cstheme="minorHAnsi"/>
                <w:sz w:val="24"/>
                <w:lang w:val="en-US"/>
              </w:rPr>
              <w:t>Intel(R) 82371AB/EB PCI Bus Master IDE</w:t>
            </w:r>
          </w:p>
        </w:tc>
      </w:tr>
      <w:tr w:rsidR="001E43BF" w:rsidRPr="00C24387" w:rsidTr="00246B97">
        <w:tc>
          <w:tcPr>
            <w:tcW w:w="3369" w:type="dxa"/>
            <w:shd w:val="clear" w:color="auto" w:fill="auto"/>
            <w:vAlign w:val="center"/>
          </w:tcPr>
          <w:p w:rsidR="001E43BF" w:rsidRPr="00C24387" w:rsidRDefault="001E43BF" w:rsidP="00246B97">
            <w:pPr>
              <w:spacing w:line="360" w:lineRule="auto"/>
              <w:jc w:val="center"/>
              <w:rPr>
                <w:rFonts w:asciiTheme="minorHAnsi" w:hAnsiTheme="minorHAnsi" w:cstheme="minorHAnsi"/>
                <w:i/>
                <w:sz w:val="24"/>
              </w:rPr>
            </w:pPr>
            <w:r w:rsidRPr="00C24387">
              <w:rPr>
                <w:rFonts w:asciiTheme="minorHAnsi" w:hAnsiTheme="minorHAnsi" w:cstheme="minorHAnsi"/>
                <w:i/>
                <w:sz w:val="24"/>
              </w:rPr>
              <w:t>Дисковый накопитель:</w:t>
            </w:r>
          </w:p>
        </w:tc>
        <w:tc>
          <w:tcPr>
            <w:tcW w:w="5386" w:type="dxa"/>
            <w:shd w:val="clear" w:color="auto" w:fill="auto"/>
            <w:vAlign w:val="center"/>
          </w:tcPr>
          <w:p w:rsidR="001E43BF" w:rsidRPr="00C24387" w:rsidRDefault="001E43BF" w:rsidP="00246B97">
            <w:pPr>
              <w:spacing w:line="360" w:lineRule="auto"/>
              <w:jc w:val="center"/>
              <w:rPr>
                <w:rFonts w:asciiTheme="minorHAnsi" w:hAnsiTheme="minorHAnsi" w:cstheme="minorHAnsi"/>
                <w:sz w:val="24"/>
                <w:lang w:val="en-US"/>
              </w:rPr>
            </w:pPr>
            <w:r w:rsidRPr="00C24387">
              <w:rPr>
                <w:rFonts w:asciiTheme="minorHAnsi" w:hAnsiTheme="minorHAnsi" w:cstheme="minorHAnsi"/>
                <w:sz w:val="24"/>
                <w:lang w:val="en-US"/>
              </w:rPr>
              <w:t xml:space="preserve">VBOX HARDDISK ATA Device  (40 </w:t>
            </w:r>
            <w:r w:rsidRPr="00C24387">
              <w:rPr>
                <w:rFonts w:asciiTheme="minorHAnsi" w:hAnsiTheme="minorHAnsi" w:cstheme="minorHAnsi"/>
                <w:sz w:val="24"/>
              </w:rPr>
              <w:t>Гб</w:t>
            </w:r>
            <w:r w:rsidRPr="00C24387">
              <w:rPr>
                <w:rFonts w:asciiTheme="minorHAnsi" w:hAnsiTheme="minorHAnsi" w:cstheme="minorHAnsi"/>
                <w:sz w:val="24"/>
                <w:lang w:val="en-US"/>
              </w:rPr>
              <w:t>, IDE)</w:t>
            </w:r>
          </w:p>
        </w:tc>
      </w:tr>
      <w:tr w:rsidR="001E43BF" w:rsidRPr="00C24387" w:rsidTr="00246B97">
        <w:tc>
          <w:tcPr>
            <w:tcW w:w="3369" w:type="dxa"/>
            <w:shd w:val="clear" w:color="auto" w:fill="auto"/>
            <w:vAlign w:val="center"/>
          </w:tcPr>
          <w:p w:rsidR="001E43BF" w:rsidRPr="00C24387" w:rsidRDefault="001E43BF" w:rsidP="00246B97">
            <w:pPr>
              <w:spacing w:line="360" w:lineRule="auto"/>
              <w:jc w:val="center"/>
              <w:rPr>
                <w:rFonts w:asciiTheme="minorHAnsi" w:hAnsiTheme="minorHAnsi" w:cstheme="minorHAnsi"/>
                <w:i/>
                <w:sz w:val="24"/>
              </w:rPr>
            </w:pPr>
            <w:r w:rsidRPr="00C24387">
              <w:rPr>
                <w:rFonts w:asciiTheme="minorHAnsi" w:hAnsiTheme="minorHAnsi" w:cstheme="minorHAnsi"/>
                <w:i/>
                <w:sz w:val="24"/>
              </w:rPr>
              <w:t>Оптический накопитель:</w:t>
            </w:r>
          </w:p>
        </w:tc>
        <w:tc>
          <w:tcPr>
            <w:tcW w:w="5386" w:type="dxa"/>
            <w:shd w:val="clear" w:color="auto" w:fill="auto"/>
            <w:vAlign w:val="center"/>
          </w:tcPr>
          <w:p w:rsidR="001E43BF" w:rsidRPr="00C24387" w:rsidRDefault="001E43BF" w:rsidP="00246B97">
            <w:pPr>
              <w:spacing w:line="360" w:lineRule="auto"/>
              <w:jc w:val="center"/>
              <w:rPr>
                <w:rFonts w:asciiTheme="minorHAnsi" w:hAnsiTheme="minorHAnsi" w:cstheme="minorHAnsi"/>
                <w:sz w:val="24"/>
                <w:lang w:val="en-US"/>
              </w:rPr>
            </w:pPr>
            <w:r w:rsidRPr="00C24387">
              <w:rPr>
                <w:rFonts w:asciiTheme="minorHAnsi" w:hAnsiTheme="minorHAnsi" w:cstheme="minorHAnsi"/>
                <w:sz w:val="24"/>
                <w:lang w:val="en-US"/>
              </w:rPr>
              <w:t>VBOX CD-ROM ATA Device  (Virtual CD-ROM)</w:t>
            </w:r>
          </w:p>
        </w:tc>
      </w:tr>
      <w:tr w:rsidR="001E43BF" w:rsidRPr="00C24387" w:rsidTr="00246B97">
        <w:tc>
          <w:tcPr>
            <w:tcW w:w="3369" w:type="dxa"/>
            <w:shd w:val="clear" w:color="auto" w:fill="auto"/>
            <w:vAlign w:val="center"/>
          </w:tcPr>
          <w:p w:rsidR="001E43BF" w:rsidRPr="00C24387" w:rsidRDefault="001E43BF" w:rsidP="00246B97">
            <w:pPr>
              <w:spacing w:line="360" w:lineRule="auto"/>
              <w:jc w:val="center"/>
              <w:rPr>
                <w:rFonts w:asciiTheme="minorHAnsi" w:hAnsiTheme="minorHAnsi" w:cstheme="minorHAnsi"/>
                <w:i/>
                <w:sz w:val="24"/>
              </w:rPr>
            </w:pPr>
            <w:r w:rsidRPr="00C24387">
              <w:rPr>
                <w:rFonts w:asciiTheme="minorHAnsi" w:hAnsiTheme="minorHAnsi" w:cstheme="minorHAnsi"/>
                <w:i/>
                <w:sz w:val="24"/>
              </w:rPr>
              <w:t>Клавиатура:</w:t>
            </w:r>
          </w:p>
        </w:tc>
        <w:tc>
          <w:tcPr>
            <w:tcW w:w="5386" w:type="dxa"/>
            <w:shd w:val="clear" w:color="auto" w:fill="auto"/>
            <w:vAlign w:val="center"/>
          </w:tcPr>
          <w:p w:rsidR="001E43BF" w:rsidRPr="00C24387" w:rsidRDefault="001E43BF" w:rsidP="00246B97">
            <w:pPr>
              <w:spacing w:line="360" w:lineRule="auto"/>
              <w:jc w:val="center"/>
              <w:rPr>
                <w:rFonts w:asciiTheme="minorHAnsi" w:hAnsiTheme="minorHAnsi" w:cstheme="minorHAnsi"/>
                <w:sz w:val="24"/>
              </w:rPr>
            </w:pPr>
            <w:r w:rsidRPr="00C24387">
              <w:rPr>
                <w:rFonts w:asciiTheme="minorHAnsi" w:hAnsiTheme="minorHAnsi" w:cstheme="minorHAnsi"/>
                <w:sz w:val="24"/>
              </w:rPr>
              <w:t>Стандартная клавиатура PS/2</w:t>
            </w:r>
          </w:p>
        </w:tc>
      </w:tr>
      <w:tr w:rsidR="001E43BF" w:rsidRPr="00C24387" w:rsidTr="00246B97">
        <w:tc>
          <w:tcPr>
            <w:tcW w:w="3369" w:type="dxa"/>
            <w:shd w:val="clear" w:color="auto" w:fill="auto"/>
            <w:vAlign w:val="center"/>
          </w:tcPr>
          <w:p w:rsidR="001E43BF" w:rsidRPr="00C24387" w:rsidRDefault="001E43BF" w:rsidP="00246B97">
            <w:pPr>
              <w:spacing w:line="360" w:lineRule="auto"/>
              <w:jc w:val="center"/>
              <w:rPr>
                <w:rFonts w:asciiTheme="minorHAnsi" w:hAnsiTheme="minorHAnsi" w:cstheme="minorHAnsi"/>
                <w:i/>
                <w:sz w:val="24"/>
              </w:rPr>
            </w:pPr>
            <w:r w:rsidRPr="00C24387">
              <w:rPr>
                <w:rFonts w:asciiTheme="minorHAnsi" w:hAnsiTheme="minorHAnsi" w:cstheme="minorHAnsi"/>
                <w:i/>
                <w:sz w:val="24"/>
              </w:rPr>
              <w:t>Мышь Microsoft:</w:t>
            </w:r>
          </w:p>
        </w:tc>
        <w:tc>
          <w:tcPr>
            <w:tcW w:w="5386" w:type="dxa"/>
            <w:shd w:val="clear" w:color="auto" w:fill="auto"/>
            <w:vAlign w:val="center"/>
          </w:tcPr>
          <w:p w:rsidR="001E43BF" w:rsidRPr="00C24387" w:rsidRDefault="001E43BF" w:rsidP="00246B97">
            <w:pPr>
              <w:spacing w:line="360" w:lineRule="auto"/>
              <w:jc w:val="center"/>
              <w:rPr>
                <w:rFonts w:asciiTheme="minorHAnsi" w:hAnsiTheme="minorHAnsi" w:cstheme="minorHAnsi"/>
                <w:sz w:val="24"/>
              </w:rPr>
            </w:pPr>
            <w:r w:rsidRPr="00C24387">
              <w:rPr>
                <w:rFonts w:asciiTheme="minorHAnsi" w:hAnsiTheme="minorHAnsi" w:cstheme="minorHAnsi"/>
                <w:sz w:val="24"/>
              </w:rPr>
              <w:t>PS/2 мышь</w:t>
            </w:r>
          </w:p>
        </w:tc>
      </w:tr>
      <w:tr w:rsidR="001E43BF" w:rsidRPr="00C24387" w:rsidTr="00246B97">
        <w:tc>
          <w:tcPr>
            <w:tcW w:w="3369" w:type="dxa"/>
            <w:shd w:val="clear" w:color="auto" w:fill="auto"/>
            <w:vAlign w:val="center"/>
          </w:tcPr>
          <w:p w:rsidR="001E43BF" w:rsidRPr="00C24387" w:rsidRDefault="001E43BF" w:rsidP="00246B97">
            <w:pPr>
              <w:spacing w:line="360" w:lineRule="auto"/>
              <w:jc w:val="center"/>
              <w:rPr>
                <w:rFonts w:asciiTheme="minorHAnsi" w:hAnsiTheme="minorHAnsi" w:cstheme="minorHAnsi"/>
                <w:i/>
                <w:sz w:val="24"/>
              </w:rPr>
            </w:pPr>
            <w:r w:rsidRPr="00C24387">
              <w:rPr>
                <w:rFonts w:asciiTheme="minorHAnsi" w:hAnsiTheme="minorHAnsi" w:cstheme="minorHAnsi"/>
                <w:i/>
                <w:sz w:val="24"/>
              </w:rPr>
              <w:t>Сетевой адаптер:</w:t>
            </w:r>
          </w:p>
        </w:tc>
        <w:tc>
          <w:tcPr>
            <w:tcW w:w="5386" w:type="dxa"/>
            <w:shd w:val="clear" w:color="auto" w:fill="auto"/>
            <w:vAlign w:val="center"/>
          </w:tcPr>
          <w:p w:rsidR="001E43BF" w:rsidRPr="00C24387" w:rsidRDefault="001E43BF" w:rsidP="00246B97">
            <w:pPr>
              <w:spacing w:line="360" w:lineRule="auto"/>
              <w:jc w:val="center"/>
              <w:rPr>
                <w:rFonts w:asciiTheme="minorHAnsi" w:hAnsiTheme="minorHAnsi" w:cstheme="minorHAnsi"/>
                <w:sz w:val="24"/>
              </w:rPr>
            </w:pPr>
            <w:r w:rsidRPr="00C24387">
              <w:rPr>
                <w:rFonts w:asciiTheme="minorHAnsi" w:hAnsiTheme="minorHAnsi" w:cstheme="minorHAnsi"/>
                <w:sz w:val="24"/>
              </w:rPr>
              <w:t>PRO/1000 MT</w:t>
            </w:r>
          </w:p>
        </w:tc>
      </w:tr>
    </w:tbl>
    <w:p w:rsidR="001E43BF" w:rsidRPr="00C24387" w:rsidRDefault="001E43BF" w:rsidP="00741F03">
      <w:pPr>
        <w:pStyle w:val="2"/>
        <w:rPr>
          <w:rFonts w:asciiTheme="minorHAnsi" w:hAnsiTheme="minorHAnsi" w:cstheme="minorHAnsi"/>
          <w:sz w:val="24"/>
          <w:szCs w:val="24"/>
        </w:rPr>
      </w:pPr>
    </w:p>
    <w:p w:rsidR="00773871" w:rsidRPr="00C24387" w:rsidRDefault="007A0910" w:rsidP="00741F03">
      <w:pPr>
        <w:pStyle w:val="2"/>
        <w:rPr>
          <w:rFonts w:asciiTheme="minorHAnsi" w:hAnsiTheme="minorHAnsi" w:cstheme="minorHAnsi"/>
          <w:sz w:val="24"/>
          <w:szCs w:val="24"/>
        </w:rPr>
      </w:pPr>
      <w:r w:rsidRPr="00C24387">
        <w:rPr>
          <w:rFonts w:asciiTheme="minorHAnsi" w:hAnsiTheme="minorHAnsi" w:cstheme="minorHAnsi"/>
          <w:sz w:val="24"/>
          <w:szCs w:val="24"/>
        </w:rPr>
        <w:t>Выбранная а</w:t>
      </w:r>
      <w:r w:rsidR="00773871" w:rsidRPr="00C24387">
        <w:rPr>
          <w:rFonts w:asciiTheme="minorHAnsi" w:hAnsiTheme="minorHAnsi" w:cstheme="minorHAnsi"/>
          <w:sz w:val="24"/>
          <w:szCs w:val="24"/>
        </w:rPr>
        <w:t xml:space="preserve">ппаратная платформа подходит под требования </w:t>
      </w:r>
      <w:r w:rsidR="00773871" w:rsidRPr="00C24387">
        <w:rPr>
          <w:rFonts w:asciiTheme="minorHAnsi" w:hAnsiTheme="minorHAnsi" w:cstheme="minorHAnsi"/>
          <w:sz w:val="24"/>
          <w:szCs w:val="24"/>
          <w:lang w:val="en-US"/>
        </w:rPr>
        <w:t>Windows</w:t>
      </w:r>
      <w:r w:rsidR="00773871" w:rsidRPr="00C24387">
        <w:rPr>
          <w:rFonts w:asciiTheme="minorHAnsi" w:hAnsiTheme="minorHAnsi" w:cstheme="minorHAnsi"/>
          <w:sz w:val="24"/>
          <w:szCs w:val="24"/>
        </w:rPr>
        <w:t xml:space="preserve"> </w:t>
      </w:r>
      <w:r w:rsidR="00773871" w:rsidRPr="00C24387">
        <w:rPr>
          <w:rFonts w:asciiTheme="minorHAnsi" w:hAnsiTheme="minorHAnsi" w:cstheme="minorHAnsi"/>
          <w:sz w:val="24"/>
          <w:szCs w:val="24"/>
          <w:lang w:val="en-US"/>
        </w:rPr>
        <w:t>Server</w:t>
      </w:r>
      <w:r w:rsidR="00773871" w:rsidRPr="00C24387">
        <w:rPr>
          <w:rFonts w:asciiTheme="minorHAnsi" w:hAnsiTheme="minorHAnsi" w:cstheme="minorHAnsi"/>
          <w:sz w:val="24"/>
          <w:szCs w:val="24"/>
        </w:rPr>
        <w:t xml:space="preserve"> 2008 </w:t>
      </w:r>
      <w:r w:rsidR="00773871" w:rsidRPr="00C24387">
        <w:rPr>
          <w:rFonts w:asciiTheme="minorHAnsi" w:hAnsiTheme="minorHAnsi" w:cstheme="minorHAnsi"/>
          <w:sz w:val="24"/>
          <w:szCs w:val="24"/>
          <w:lang w:val="en-US"/>
        </w:rPr>
        <w:t>R</w:t>
      </w:r>
      <w:r w:rsidR="00773871" w:rsidRPr="00C24387">
        <w:rPr>
          <w:rFonts w:asciiTheme="minorHAnsi" w:hAnsiTheme="minorHAnsi" w:cstheme="minorHAnsi"/>
          <w:sz w:val="24"/>
          <w:szCs w:val="24"/>
        </w:rPr>
        <w:t>2.</w:t>
      </w:r>
    </w:p>
    <w:p w:rsidR="00E75B80" w:rsidRPr="00C24387" w:rsidRDefault="00E75B80" w:rsidP="00B97C4B">
      <w:pPr>
        <w:rPr>
          <w:rFonts w:asciiTheme="minorHAnsi" w:hAnsiTheme="minorHAnsi" w:cstheme="minorHAnsi"/>
          <w:b/>
          <w:bCs/>
          <w:i/>
          <w:sz w:val="28"/>
          <w:szCs w:val="28"/>
        </w:rPr>
      </w:pPr>
    </w:p>
    <w:p w:rsidR="007A0910" w:rsidRPr="00C24387" w:rsidRDefault="007A0910" w:rsidP="00B97C4B">
      <w:pPr>
        <w:rPr>
          <w:rFonts w:asciiTheme="minorHAnsi" w:hAnsiTheme="minorHAnsi" w:cstheme="minorHAnsi"/>
          <w:b/>
          <w:bCs/>
          <w:i/>
          <w:sz w:val="28"/>
          <w:szCs w:val="28"/>
        </w:rPr>
      </w:pPr>
    </w:p>
    <w:p w:rsidR="00B97C4B" w:rsidRPr="00C24387" w:rsidRDefault="0024245E" w:rsidP="007A0910">
      <w:pPr>
        <w:pStyle w:val="1"/>
        <w:rPr>
          <w:rFonts w:asciiTheme="minorHAnsi" w:hAnsiTheme="minorHAnsi" w:cstheme="minorHAnsi"/>
        </w:rPr>
      </w:pPr>
      <w:r w:rsidRPr="00C24387">
        <w:rPr>
          <w:rFonts w:asciiTheme="minorHAnsi" w:hAnsiTheme="minorHAnsi" w:cstheme="minorHAnsi"/>
          <w:i/>
        </w:rPr>
        <w:t>2</w:t>
      </w:r>
      <w:r w:rsidR="00B97C4B" w:rsidRPr="00C24387">
        <w:rPr>
          <w:rFonts w:asciiTheme="minorHAnsi" w:hAnsiTheme="minorHAnsi" w:cstheme="minorHAnsi"/>
          <w:i/>
        </w:rPr>
        <w:t xml:space="preserve">. </w:t>
      </w:r>
      <w:r w:rsidRPr="00C24387">
        <w:rPr>
          <w:rFonts w:asciiTheme="minorHAnsi" w:hAnsiTheme="minorHAnsi" w:cstheme="minorHAnsi"/>
        </w:rPr>
        <w:t xml:space="preserve">Спланировать установку </w:t>
      </w:r>
      <w:r w:rsidRPr="00C24387">
        <w:rPr>
          <w:rFonts w:asciiTheme="minorHAnsi" w:hAnsiTheme="minorHAnsi" w:cstheme="minorHAnsi"/>
          <w:lang w:val="en-US"/>
        </w:rPr>
        <w:t>Windows</w:t>
      </w:r>
      <w:r w:rsidRPr="00C24387">
        <w:rPr>
          <w:rFonts w:asciiTheme="minorHAnsi" w:hAnsiTheme="minorHAnsi" w:cstheme="minorHAnsi"/>
        </w:rPr>
        <w:t xml:space="preserve"> </w:t>
      </w:r>
      <w:r w:rsidRPr="00C24387">
        <w:rPr>
          <w:rFonts w:asciiTheme="minorHAnsi" w:hAnsiTheme="minorHAnsi" w:cstheme="minorHAnsi"/>
          <w:lang w:val="en-US"/>
        </w:rPr>
        <w:t>Server</w:t>
      </w:r>
      <w:r w:rsidRPr="00C24387">
        <w:rPr>
          <w:rFonts w:asciiTheme="minorHAnsi" w:hAnsiTheme="minorHAnsi" w:cstheme="minorHAnsi"/>
        </w:rPr>
        <w:t>.</w:t>
      </w:r>
    </w:p>
    <w:p w:rsidR="007A0910" w:rsidRPr="00C24387" w:rsidRDefault="007A0910" w:rsidP="00B97C4B">
      <w:pPr>
        <w:rPr>
          <w:rFonts w:asciiTheme="minorHAnsi" w:hAnsiTheme="minorHAnsi" w:cstheme="minorHAnsi"/>
          <w:sz w:val="24"/>
          <w:szCs w:val="28"/>
        </w:rPr>
      </w:pPr>
      <w:r w:rsidRPr="00C24387">
        <w:rPr>
          <w:rFonts w:asciiTheme="minorHAnsi" w:hAnsiTheme="minorHAnsi" w:cstheme="minorHAnsi"/>
          <w:sz w:val="24"/>
          <w:szCs w:val="28"/>
        </w:rPr>
        <w:t xml:space="preserve">Рассмотрим по пунктам все возможные </w:t>
      </w:r>
      <w:r w:rsidR="00941C7B" w:rsidRPr="00C24387">
        <w:rPr>
          <w:rFonts w:asciiTheme="minorHAnsi" w:hAnsiTheme="minorHAnsi" w:cstheme="minorHAnsi"/>
          <w:sz w:val="24"/>
          <w:szCs w:val="28"/>
        </w:rPr>
        <w:t>вопросы, возникающие во время</w:t>
      </w:r>
      <w:r w:rsidRPr="00C24387">
        <w:rPr>
          <w:rFonts w:asciiTheme="minorHAnsi" w:hAnsiTheme="minorHAnsi" w:cstheme="minorHAnsi"/>
          <w:sz w:val="24"/>
          <w:szCs w:val="28"/>
        </w:rPr>
        <w:t xml:space="preserve"> установки:</w:t>
      </w:r>
    </w:p>
    <w:p w:rsidR="0024245E" w:rsidRPr="00C24387" w:rsidRDefault="0024245E" w:rsidP="007A0910">
      <w:pPr>
        <w:numPr>
          <w:ilvl w:val="0"/>
          <w:numId w:val="8"/>
        </w:numPr>
        <w:rPr>
          <w:rFonts w:asciiTheme="minorHAnsi" w:hAnsiTheme="minorHAnsi" w:cstheme="minorHAnsi"/>
          <w:b/>
          <w:i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Доступность дистрибутива для установки:</w:t>
      </w:r>
    </w:p>
    <w:p w:rsidR="0024245E" w:rsidRPr="00C24387" w:rsidRDefault="00930D61" w:rsidP="007A0910">
      <w:pPr>
        <w:ind w:left="720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sz w:val="24"/>
        </w:rPr>
        <w:t xml:space="preserve">Дистрибутив </w:t>
      </w:r>
      <w:r w:rsidRPr="00C24387">
        <w:rPr>
          <w:rFonts w:asciiTheme="minorHAnsi" w:hAnsiTheme="minorHAnsi" w:cstheme="minorHAnsi"/>
          <w:sz w:val="24"/>
          <w:lang w:val="en-US"/>
        </w:rPr>
        <w:t>Windows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Server</w:t>
      </w:r>
      <w:r w:rsidRPr="00C24387">
        <w:rPr>
          <w:rFonts w:asciiTheme="minorHAnsi" w:hAnsiTheme="minorHAnsi" w:cstheme="minorHAnsi"/>
          <w:sz w:val="24"/>
        </w:rPr>
        <w:t xml:space="preserve"> 2008 </w:t>
      </w:r>
      <w:r w:rsidRPr="00C24387">
        <w:rPr>
          <w:rFonts w:asciiTheme="minorHAnsi" w:hAnsiTheme="minorHAnsi" w:cstheme="minorHAnsi"/>
          <w:sz w:val="24"/>
          <w:lang w:val="en-US"/>
        </w:rPr>
        <w:t>R</w:t>
      </w:r>
      <w:r w:rsidRPr="00C24387">
        <w:rPr>
          <w:rFonts w:asciiTheme="minorHAnsi" w:hAnsiTheme="minorHAnsi" w:cstheme="minorHAnsi"/>
          <w:sz w:val="24"/>
        </w:rPr>
        <w:t xml:space="preserve">2 доступен по программе </w:t>
      </w:r>
      <w:r w:rsidRPr="00C24387">
        <w:rPr>
          <w:rFonts w:asciiTheme="minorHAnsi" w:hAnsiTheme="minorHAnsi" w:cstheme="minorHAnsi"/>
          <w:sz w:val="24"/>
          <w:lang w:val="en-US"/>
        </w:rPr>
        <w:t>Microsoft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DreamSpark</w:t>
      </w:r>
      <w:r w:rsidRPr="00C24387">
        <w:rPr>
          <w:rFonts w:asciiTheme="minorHAnsi" w:hAnsiTheme="minorHAnsi" w:cstheme="minorHAnsi"/>
          <w:sz w:val="24"/>
        </w:rPr>
        <w:t>.</w:t>
      </w:r>
    </w:p>
    <w:p w:rsidR="00930D61" w:rsidRPr="00C24387" w:rsidRDefault="00930D61" w:rsidP="007A0910">
      <w:pPr>
        <w:numPr>
          <w:ilvl w:val="0"/>
          <w:numId w:val="8"/>
        </w:numPr>
        <w:rPr>
          <w:rFonts w:asciiTheme="minorHAnsi" w:hAnsiTheme="minorHAnsi" w:cstheme="minorHAnsi"/>
          <w:b/>
          <w:i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Совместимость</w:t>
      </w:r>
      <w:r w:rsidR="003916BC" w:rsidRPr="00C24387">
        <w:rPr>
          <w:rFonts w:asciiTheme="minorHAnsi" w:hAnsiTheme="minorHAnsi" w:cstheme="minorHAnsi"/>
          <w:b/>
          <w:i/>
          <w:sz w:val="24"/>
        </w:rPr>
        <w:t xml:space="preserve"> с имеющимися на компьютере ОС</w:t>
      </w:r>
      <w:r w:rsidRPr="00C24387">
        <w:rPr>
          <w:rFonts w:asciiTheme="minorHAnsi" w:hAnsiTheme="minorHAnsi" w:cstheme="minorHAnsi"/>
          <w:b/>
          <w:i/>
          <w:sz w:val="24"/>
        </w:rPr>
        <w:t>:</w:t>
      </w:r>
    </w:p>
    <w:p w:rsidR="003916BC" w:rsidRPr="00C24387" w:rsidRDefault="003916BC" w:rsidP="007A0910">
      <w:pPr>
        <w:ind w:left="720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sz w:val="24"/>
        </w:rPr>
        <w:t xml:space="preserve">Установка будет произведена на </w:t>
      </w:r>
      <w:r w:rsidR="007A0910" w:rsidRPr="00C24387">
        <w:rPr>
          <w:rFonts w:asciiTheme="minorHAnsi" w:hAnsiTheme="minorHAnsi" w:cstheme="minorHAnsi"/>
          <w:sz w:val="24"/>
        </w:rPr>
        <w:t>только что созданную</w:t>
      </w:r>
      <w:r w:rsidRPr="00C24387">
        <w:rPr>
          <w:rFonts w:asciiTheme="minorHAnsi" w:hAnsiTheme="minorHAnsi" w:cstheme="minorHAnsi"/>
          <w:sz w:val="24"/>
        </w:rPr>
        <w:t xml:space="preserve"> виртуальную машину,</w:t>
      </w:r>
      <w:r w:rsidR="007A0910" w:rsidRPr="00C24387">
        <w:rPr>
          <w:rFonts w:asciiTheme="minorHAnsi" w:hAnsiTheme="minorHAnsi" w:cstheme="minorHAnsi"/>
          <w:sz w:val="24"/>
        </w:rPr>
        <w:t xml:space="preserve"> на ней нет никаких предустановленных элементов,</w:t>
      </w:r>
      <w:r w:rsidRPr="00C24387">
        <w:rPr>
          <w:rFonts w:asciiTheme="minorHAnsi" w:hAnsiTheme="minorHAnsi" w:cstheme="minorHAnsi"/>
          <w:sz w:val="24"/>
        </w:rPr>
        <w:t xml:space="preserve"> поэто</w:t>
      </w:r>
      <w:r w:rsidR="007A0910" w:rsidRPr="00C24387">
        <w:rPr>
          <w:rFonts w:asciiTheme="minorHAnsi" w:hAnsiTheme="minorHAnsi" w:cstheme="minorHAnsi"/>
          <w:sz w:val="24"/>
        </w:rPr>
        <w:t>му проблем с совместимостью не будет.</w:t>
      </w:r>
    </w:p>
    <w:p w:rsidR="003916BC" w:rsidRPr="00C24387" w:rsidRDefault="003916BC" w:rsidP="007A0910">
      <w:pPr>
        <w:numPr>
          <w:ilvl w:val="0"/>
          <w:numId w:val="8"/>
        </w:numPr>
        <w:rPr>
          <w:rFonts w:asciiTheme="minorHAnsi" w:hAnsiTheme="minorHAnsi" w:cstheme="minorHAnsi"/>
          <w:b/>
          <w:i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Расположение на диске и доступное свободное пространство:</w:t>
      </w:r>
    </w:p>
    <w:p w:rsidR="003916BC" w:rsidRPr="00C24387" w:rsidRDefault="007A0910" w:rsidP="007A0910">
      <w:pPr>
        <w:ind w:left="720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sz w:val="24"/>
        </w:rPr>
        <w:t>Виртуальной машине будет выделен</w:t>
      </w:r>
      <w:r w:rsidR="003916BC" w:rsidRPr="00C24387">
        <w:rPr>
          <w:rFonts w:asciiTheme="minorHAnsi" w:hAnsiTheme="minorHAnsi" w:cstheme="minorHAnsi"/>
          <w:sz w:val="24"/>
        </w:rPr>
        <w:t xml:space="preserve"> виртуальный жесткий диск размером 40 гигабайт, он будет разбит на два раздела: системный и основной, в них будет произведена установка </w:t>
      </w:r>
      <w:r w:rsidR="003916BC" w:rsidRPr="00C24387">
        <w:rPr>
          <w:rFonts w:asciiTheme="minorHAnsi" w:hAnsiTheme="minorHAnsi" w:cstheme="minorHAnsi"/>
          <w:sz w:val="24"/>
          <w:lang w:val="en-US"/>
        </w:rPr>
        <w:t>Windows</w:t>
      </w:r>
      <w:r w:rsidR="003916BC" w:rsidRPr="00C24387">
        <w:rPr>
          <w:rFonts w:asciiTheme="minorHAnsi" w:hAnsiTheme="minorHAnsi" w:cstheme="minorHAnsi"/>
          <w:sz w:val="24"/>
        </w:rPr>
        <w:t xml:space="preserve"> </w:t>
      </w:r>
      <w:r w:rsidR="003916BC" w:rsidRPr="00C24387">
        <w:rPr>
          <w:rFonts w:asciiTheme="minorHAnsi" w:hAnsiTheme="minorHAnsi" w:cstheme="minorHAnsi"/>
          <w:sz w:val="24"/>
          <w:lang w:val="en-US"/>
        </w:rPr>
        <w:t>Server</w:t>
      </w:r>
      <w:r w:rsidR="003916BC" w:rsidRPr="00C24387">
        <w:rPr>
          <w:rFonts w:asciiTheme="minorHAnsi" w:hAnsiTheme="minorHAnsi" w:cstheme="minorHAnsi"/>
          <w:sz w:val="24"/>
        </w:rPr>
        <w:t xml:space="preserve"> 2008 </w:t>
      </w:r>
      <w:r w:rsidR="003916BC" w:rsidRPr="00C24387">
        <w:rPr>
          <w:rFonts w:asciiTheme="minorHAnsi" w:hAnsiTheme="minorHAnsi" w:cstheme="minorHAnsi"/>
          <w:sz w:val="24"/>
          <w:lang w:val="en-US"/>
        </w:rPr>
        <w:t>R</w:t>
      </w:r>
      <w:r w:rsidR="003916BC" w:rsidRPr="00C24387">
        <w:rPr>
          <w:rFonts w:asciiTheme="minorHAnsi" w:hAnsiTheme="minorHAnsi" w:cstheme="minorHAnsi"/>
          <w:sz w:val="24"/>
        </w:rPr>
        <w:t>2.</w:t>
      </w:r>
    </w:p>
    <w:p w:rsidR="003916BC" w:rsidRPr="00C24387" w:rsidRDefault="003916BC" w:rsidP="007A0910">
      <w:pPr>
        <w:numPr>
          <w:ilvl w:val="0"/>
          <w:numId w:val="8"/>
        </w:numPr>
        <w:rPr>
          <w:rFonts w:asciiTheme="minorHAnsi" w:hAnsiTheme="minorHAnsi" w:cstheme="minorHAnsi"/>
          <w:b/>
          <w:i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Совместимость устройств:</w:t>
      </w:r>
    </w:p>
    <w:p w:rsidR="003916BC" w:rsidRPr="00C24387" w:rsidRDefault="003916BC" w:rsidP="007A0910">
      <w:pPr>
        <w:ind w:left="720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sz w:val="24"/>
        </w:rPr>
        <w:t xml:space="preserve">ОС </w:t>
      </w:r>
      <w:r w:rsidRPr="00C24387">
        <w:rPr>
          <w:rFonts w:asciiTheme="minorHAnsi" w:hAnsiTheme="minorHAnsi" w:cstheme="minorHAnsi"/>
          <w:sz w:val="24"/>
          <w:lang w:val="en-US"/>
        </w:rPr>
        <w:t>Windows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Server</w:t>
      </w:r>
      <w:r w:rsidR="002470F5" w:rsidRPr="00C24387">
        <w:rPr>
          <w:rFonts w:asciiTheme="minorHAnsi" w:hAnsiTheme="minorHAnsi" w:cstheme="minorHAnsi"/>
          <w:sz w:val="24"/>
        </w:rPr>
        <w:t xml:space="preserve"> 2008 </w:t>
      </w:r>
      <w:r w:rsidR="002470F5" w:rsidRPr="00C24387">
        <w:rPr>
          <w:rFonts w:asciiTheme="minorHAnsi" w:hAnsiTheme="minorHAnsi" w:cstheme="minorHAnsi"/>
          <w:sz w:val="24"/>
          <w:lang w:val="en-US"/>
        </w:rPr>
        <w:t>R</w:t>
      </w:r>
      <w:r w:rsidR="002470F5" w:rsidRPr="00C24387">
        <w:rPr>
          <w:rFonts w:asciiTheme="minorHAnsi" w:hAnsiTheme="minorHAnsi" w:cstheme="minorHAnsi"/>
          <w:sz w:val="24"/>
        </w:rPr>
        <w:t>2</w:t>
      </w:r>
      <w:r w:rsidRPr="00C24387">
        <w:rPr>
          <w:rFonts w:asciiTheme="minorHAnsi" w:hAnsiTheme="minorHAnsi" w:cstheme="minorHAnsi"/>
          <w:sz w:val="24"/>
        </w:rPr>
        <w:t xml:space="preserve"> полностью со</w:t>
      </w:r>
      <w:r w:rsidR="002470F5" w:rsidRPr="00C24387">
        <w:rPr>
          <w:rFonts w:asciiTheme="minorHAnsi" w:hAnsiTheme="minorHAnsi" w:cstheme="minorHAnsi"/>
          <w:sz w:val="24"/>
        </w:rPr>
        <w:t>вместима со всеми устройствами в</w:t>
      </w:r>
      <w:r w:rsidRPr="00C24387">
        <w:rPr>
          <w:rFonts w:asciiTheme="minorHAnsi" w:hAnsiTheme="minorHAnsi" w:cstheme="minorHAnsi"/>
          <w:sz w:val="24"/>
        </w:rPr>
        <w:t>иртуальной машины.</w:t>
      </w:r>
    </w:p>
    <w:p w:rsidR="002470F5" w:rsidRPr="00C24387" w:rsidRDefault="002470F5" w:rsidP="007A0910">
      <w:pPr>
        <w:numPr>
          <w:ilvl w:val="0"/>
          <w:numId w:val="8"/>
        </w:numPr>
        <w:rPr>
          <w:rFonts w:asciiTheme="minorHAnsi" w:hAnsiTheme="minorHAnsi" w:cstheme="minorHAnsi"/>
          <w:b/>
          <w:i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Тип установки:</w:t>
      </w:r>
    </w:p>
    <w:p w:rsidR="00AA23F1" w:rsidRPr="00C24387" w:rsidRDefault="00AA23F1" w:rsidP="007A0910">
      <w:pPr>
        <w:numPr>
          <w:ilvl w:val="1"/>
          <w:numId w:val="9"/>
        </w:numPr>
        <w:ind w:left="993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i/>
          <w:sz w:val="24"/>
          <w:lang w:val="en-US"/>
        </w:rPr>
        <w:t>New</w:t>
      </w:r>
      <w:r w:rsidR="007A0910" w:rsidRPr="00C24387">
        <w:rPr>
          <w:rFonts w:asciiTheme="minorHAnsi" w:hAnsiTheme="minorHAnsi" w:cstheme="minorHAnsi"/>
          <w:i/>
          <w:sz w:val="24"/>
        </w:rPr>
        <w:t xml:space="preserve"> </w:t>
      </w:r>
      <w:r w:rsidRPr="00C24387">
        <w:rPr>
          <w:rFonts w:asciiTheme="minorHAnsi" w:hAnsiTheme="minorHAnsi" w:cstheme="minorHAnsi"/>
          <w:i/>
          <w:sz w:val="24"/>
        </w:rPr>
        <w:t>(полная установка)</w:t>
      </w:r>
      <w:r w:rsidRPr="00C24387">
        <w:rPr>
          <w:rFonts w:asciiTheme="minorHAnsi" w:hAnsiTheme="minorHAnsi" w:cstheme="minorHAnsi"/>
          <w:sz w:val="24"/>
        </w:rPr>
        <w:t xml:space="preserve"> - </w:t>
      </w:r>
      <w:r w:rsidR="007A0910" w:rsidRPr="00C24387">
        <w:rPr>
          <w:rFonts w:asciiTheme="minorHAnsi" w:hAnsiTheme="minorHAnsi" w:cstheme="minorHAnsi"/>
          <w:sz w:val="24"/>
        </w:rPr>
        <w:t>заменяет</w:t>
      </w:r>
      <w:r w:rsidR="006613CC" w:rsidRPr="00C24387">
        <w:rPr>
          <w:rFonts w:asciiTheme="minorHAnsi" w:hAnsiTheme="minorHAnsi" w:cstheme="minorHAnsi"/>
          <w:sz w:val="24"/>
        </w:rPr>
        <w:t xml:space="preserve"> текущую версию операционной системы или устанавливает Windows на определенный раздел диска. Также можно выбрать этот параметр, если на компьютере нет операционной системы.</w:t>
      </w:r>
    </w:p>
    <w:p w:rsidR="00AA23F1" w:rsidRPr="00C24387" w:rsidRDefault="006613CC" w:rsidP="007A0910">
      <w:pPr>
        <w:numPr>
          <w:ilvl w:val="1"/>
          <w:numId w:val="9"/>
        </w:numPr>
        <w:ind w:left="993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i/>
          <w:sz w:val="24"/>
          <w:lang w:val="en-US"/>
        </w:rPr>
        <w:t>Upgrade</w:t>
      </w:r>
      <w:r w:rsidR="007A0910" w:rsidRPr="00C24387">
        <w:rPr>
          <w:rFonts w:asciiTheme="minorHAnsi" w:hAnsiTheme="minorHAnsi" w:cstheme="minorHAnsi"/>
          <w:i/>
          <w:sz w:val="24"/>
        </w:rPr>
        <w:t xml:space="preserve"> </w:t>
      </w:r>
      <w:r w:rsidRPr="00C24387">
        <w:rPr>
          <w:rFonts w:asciiTheme="minorHAnsi" w:hAnsiTheme="minorHAnsi" w:cstheme="minorHAnsi"/>
          <w:i/>
          <w:sz w:val="24"/>
        </w:rPr>
        <w:t>(обновление)</w:t>
      </w:r>
      <w:r w:rsidRPr="00C24387">
        <w:rPr>
          <w:rFonts w:asciiTheme="minorHAnsi" w:hAnsiTheme="minorHAnsi" w:cstheme="minorHAnsi"/>
          <w:sz w:val="24"/>
        </w:rPr>
        <w:t xml:space="preserve"> - этот тип установки используется</w:t>
      </w:r>
      <w:r w:rsidR="00AA23F1" w:rsidRPr="00C24387">
        <w:rPr>
          <w:rFonts w:asciiTheme="minorHAnsi" w:hAnsiTheme="minorHAnsi" w:cstheme="minorHAnsi"/>
          <w:sz w:val="24"/>
        </w:rPr>
        <w:t xml:space="preserve"> если нужно сохранить файлы, параметры и программы текущей версии Windows и если текущая версия Windows подходит для обновления. </w:t>
      </w:r>
      <w:r w:rsidR="00E23A9B" w:rsidRPr="00C24387">
        <w:rPr>
          <w:rFonts w:asciiTheme="minorHAnsi" w:hAnsiTheme="minorHAnsi" w:cstheme="minorHAnsi"/>
          <w:sz w:val="24"/>
        </w:rPr>
        <w:t>В противном случае нужно вернуться к полной установке.</w:t>
      </w:r>
    </w:p>
    <w:p w:rsidR="006613CC" w:rsidRPr="00C24387" w:rsidRDefault="007A0910" w:rsidP="007A0910">
      <w:pPr>
        <w:ind w:left="709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sz w:val="24"/>
        </w:rPr>
        <w:t>В ходе работы будет производиться полная установка на виртуальную машину без операционной системы.</w:t>
      </w:r>
    </w:p>
    <w:p w:rsidR="00F01B8F" w:rsidRPr="00C24387" w:rsidRDefault="00F01B8F" w:rsidP="007A0910">
      <w:pPr>
        <w:numPr>
          <w:ilvl w:val="0"/>
          <w:numId w:val="10"/>
        </w:numPr>
        <w:rPr>
          <w:rFonts w:asciiTheme="minorHAnsi" w:hAnsiTheme="minorHAnsi" w:cstheme="minorHAnsi"/>
          <w:b/>
          <w:i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Тип лицензирования:</w:t>
      </w:r>
    </w:p>
    <w:p w:rsidR="00F01B8F" w:rsidRPr="00C24387" w:rsidRDefault="00F01B8F" w:rsidP="007A0910">
      <w:pPr>
        <w:ind w:left="720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sz w:val="24"/>
        </w:rPr>
        <w:t xml:space="preserve">По программе </w:t>
      </w:r>
      <w:r w:rsidRPr="00C24387">
        <w:rPr>
          <w:rFonts w:asciiTheme="minorHAnsi" w:hAnsiTheme="minorHAnsi" w:cstheme="minorHAnsi"/>
          <w:sz w:val="24"/>
          <w:lang w:val="en-US"/>
        </w:rPr>
        <w:t>Microsoft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DreamSpark</w:t>
      </w:r>
      <w:r w:rsidRPr="00C24387">
        <w:rPr>
          <w:rFonts w:asciiTheme="minorHAnsi" w:hAnsiTheme="minorHAnsi" w:cstheme="minorHAnsi"/>
          <w:sz w:val="24"/>
        </w:rPr>
        <w:t xml:space="preserve"> предоставляется студенческая лицензия. Для некоммерческого использования в образовательных и исследовательских целях.</w:t>
      </w:r>
    </w:p>
    <w:p w:rsidR="004C44BB" w:rsidRPr="00C24387" w:rsidRDefault="004C44BB" w:rsidP="007A0910">
      <w:pPr>
        <w:numPr>
          <w:ilvl w:val="0"/>
          <w:numId w:val="10"/>
        </w:numPr>
        <w:rPr>
          <w:rFonts w:asciiTheme="minorHAnsi" w:hAnsiTheme="minorHAnsi" w:cstheme="minorHAnsi"/>
          <w:b/>
          <w:i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Роль сервера в сети:</w:t>
      </w:r>
    </w:p>
    <w:p w:rsidR="004C44BB" w:rsidRPr="00C24387" w:rsidRDefault="004C44BB" w:rsidP="007A0910">
      <w:pPr>
        <w:ind w:left="720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sz w:val="24"/>
        </w:rPr>
        <w:t>Сервер будет</w:t>
      </w:r>
      <w:r w:rsidR="00C76436" w:rsidRPr="00C24387">
        <w:rPr>
          <w:rFonts w:asciiTheme="minorHAnsi" w:hAnsiTheme="minorHAnsi" w:cstheme="minorHAnsi"/>
          <w:sz w:val="24"/>
        </w:rPr>
        <w:t xml:space="preserve"> являться</w:t>
      </w:r>
      <w:r w:rsidRPr="00C24387">
        <w:rPr>
          <w:rFonts w:asciiTheme="minorHAnsi" w:hAnsiTheme="minorHAnsi" w:cstheme="minorHAnsi"/>
          <w:sz w:val="24"/>
        </w:rPr>
        <w:t xml:space="preserve"> Контроллером домена.</w:t>
      </w:r>
    </w:p>
    <w:p w:rsidR="004C44BB" w:rsidRPr="00C24387" w:rsidRDefault="004C44BB" w:rsidP="007A0910">
      <w:pPr>
        <w:numPr>
          <w:ilvl w:val="0"/>
          <w:numId w:val="10"/>
        </w:numPr>
        <w:rPr>
          <w:rFonts w:asciiTheme="minorHAnsi" w:hAnsiTheme="minorHAnsi" w:cstheme="minorHAnsi"/>
          <w:b/>
          <w:i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Имя компьютера и принадлежность домену:</w:t>
      </w:r>
    </w:p>
    <w:p w:rsidR="004C44BB" w:rsidRPr="00C24387" w:rsidRDefault="004C44BB" w:rsidP="007A0910">
      <w:pPr>
        <w:ind w:left="720"/>
        <w:rPr>
          <w:rFonts w:asciiTheme="minorHAnsi" w:hAnsiTheme="minorHAnsi" w:cstheme="minorHAnsi"/>
          <w:sz w:val="24"/>
          <w:lang w:val="en-US"/>
        </w:rPr>
      </w:pPr>
      <w:r w:rsidRPr="00C24387">
        <w:rPr>
          <w:rFonts w:asciiTheme="minorHAnsi" w:hAnsiTheme="minorHAnsi" w:cstheme="minorHAnsi"/>
          <w:sz w:val="24"/>
        </w:rPr>
        <w:t xml:space="preserve">Имя компьютера – </w:t>
      </w:r>
      <w:r w:rsidR="00941C7B" w:rsidRPr="00C24387">
        <w:rPr>
          <w:rFonts w:asciiTheme="minorHAnsi" w:hAnsiTheme="minorHAnsi" w:cstheme="minorHAnsi"/>
          <w:sz w:val="24"/>
          <w:lang w:val="en-US"/>
        </w:rPr>
        <w:t>Server2008</w:t>
      </w:r>
      <w:r w:rsidRPr="00C24387">
        <w:rPr>
          <w:rFonts w:asciiTheme="minorHAnsi" w:hAnsiTheme="minorHAnsi" w:cstheme="minorHAnsi"/>
          <w:sz w:val="24"/>
        </w:rPr>
        <w:t xml:space="preserve">. Принадлежность домену – </w:t>
      </w:r>
      <w:r w:rsidRPr="00C24387">
        <w:rPr>
          <w:rFonts w:asciiTheme="minorHAnsi" w:hAnsiTheme="minorHAnsi" w:cstheme="minorHAnsi"/>
          <w:sz w:val="24"/>
          <w:lang w:val="en-US"/>
        </w:rPr>
        <w:t>home</w:t>
      </w:r>
      <w:r w:rsidRPr="00C24387">
        <w:rPr>
          <w:rFonts w:asciiTheme="minorHAnsi" w:hAnsiTheme="minorHAnsi" w:cstheme="minorHAnsi"/>
          <w:sz w:val="24"/>
        </w:rPr>
        <w:t>.</w:t>
      </w:r>
      <w:r w:rsidRPr="00C24387">
        <w:rPr>
          <w:rFonts w:asciiTheme="minorHAnsi" w:hAnsiTheme="minorHAnsi" w:cstheme="minorHAnsi"/>
          <w:sz w:val="24"/>
          <w:lang w:val="en-US"/>
        </w:rPr>
        <w:t>ru</w:t>
      </w:r>
    </w:p>
    <w:p w:rsidR="00941C7B" w:rsidRPr="00C24387" w:rsidRDefault="00941C7B" w:rsidP="0044175A">
      <w:pPr>
        <w:rPr>
          <w:rFonts w:asciiTheme="minorHAnsi" w:hAnsiTheme="minorHAnsi" w:cstheme="minorHAnsi"/>
          <w:b/>
          <w:i/>
          <w:sz w:val="24"/>
        </w:rPr>
      </w:pPr>
    </w:p>
    <w:p w:rsidR="007B1B04" w:rsidRPr="00C24387" w:rsidRDefault="00E45769" w:rsidP="0044175A">
      <w:pPr>
        <w:rPr>
          <w:rFonts w:asciiTheme="minorHAnsi" w:hAnsiTheme="minorHAnsi" w:cstheme="minorHAnsi"/>
          <w:b/>
          <w:i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Основные настройки сетевой подсистемы</w:t>
      </w:r>
      <w:r w:rsidR="007A0910" w:rsidRPr="00C24387">
        <w:rPr>
          <w:rFonts w:asciiTheme="minorHAnsi" w:hAnsiTheme="minorHAnsi" w:cstheme="minorHAnsi"/>
          <w:b/>
          <w:i/>
          <w:sz w:val="24"/>
        </w:rPr>
        <w:t xml:space="preserve"> будут рассмотрены в работе далее (пункт 4, раздел 1).</w:t>
      </w:r>
    </w:p>
    <w:p w:rsidR="0044175A" w:rsidRPr="00C24387" w:rsidRDefault="0044175A" w:rsidP="007A0910">
      <w:pPr>
        <w:pStyle w:val="1"/>
        <w:rPr>
          <w:rFonts w:asciiTheme="minorHAnsi" w:hAnsiTheme="minorHAnsi" w:cstheme="minorHAnsi"/>
        </w:rPr>
      </w:pPr>
      <w:r w:rsidRPr="00C24387">
        <w:rPr>
          <w:rFonts w:asciiTheme="minorHAnsi" w:hAnsiTheme="minorHAnsi" w:cstheme="minorHAnsi"/>
          <w:i/>
        </w:rPr>
        <w:lastRenderedPageBreak/>
        <w:t xml:space="preserve">3. </w:t>
      </w:r>
      <w:r w:rsidRPr="00C24387">
        <w:rPr>
          <w:rFonts w:asciiTheme="minorHAnsi" w:hAnsiTheme="minorHAnsi" w:cstheme="minorHAnsi"/>
        </w:rPr>
        <w:t xml:space="preserve">Выполнить установку </w:t>
      </w:r>
      <w:r w:rsidRPr="00C24387">
        <w:rPr>
          <w:rFonts w:asciiTheme="minorHAnsi" w:hAnsiTheme="minorHAnsi" w:cstheme="minorHAnsi"/>
          <w:lang w:val="en-US"/>
        </w:rPr>
        <w:t>Windows</w:t>
      </w:r>
      <w:r w:rsidRPr="00C24387">
        <w:rPr>
          <w:rFonts w:asciiTheme="minorHAnsi" w:hAnsiTheme="minorHAnsi" w:cstheme="minorHAnsi"/>
        </w:rPr>
        <w:t xml:space="preserve"> </w:t>
      </w:r>
      <w:r w:rsidRPr="00C24387">
        <w:rPr>
          <w:rFonts w:asciiTheme="minorHAnsi" w:hAnsiTheme="minorHAnsi" w:cstheme="minorHAnsi"/>
          <w:lang w:val="en-US"/>
        </w:rPr>
        <w:t>Server</w:t>
      </w:r>
      <w:r w:rsidRPr="00C24387">
        <w:rPr>
          <w:rFonts w:asciiTheme="minorHAnsi" w:hAnsiTheme="minorHAnsi" w:cstheme="minorHAnsi"/>
        </w:rPr>
        <w:t>.</w:t>
      </w:r>
    </w:p>
    <w:p w:rsidR="00941C7B" w:rsidRPr="00C24387" w:rsidRDefault="006B36FD" w:rsidP="00941C7B">
      <w:pPr>
        <w:jc w:val="center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noProof/>
          <w:sz w:val="24"/>
          <w:lang w:eastAsia="ru-RU"/>
        </w:rPr>
        <w:drawing>
          <wp:inline distT="0" distB="0" distL="0" distR="0">
            <wp:extent cx="4895850" cy="3671570"/>
            <wp:effectExtent l="0" t="0" r="0" b="0"/>
            <wp:docPr id="1" name="Рисунок 1" descr="╨б╨╜╨╕╨╝╨╛╨║ ╤Н╨║╤А╨░╨╜╨░ 2017-05-23 ╨▓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╨б╨╜╨╕╨╝╨╛╨║ ╤Н╨║╤А╨░╨╜╨░ 2017-05-23 ╨▓ 1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C7B" w:rsidRPr="00C24387" w:rsidRDefault="00941C7B" w:rsidP="00941C7B">
      <w:pPr>
        <w:jc w:val="center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sz w:val="24"/>
        </w:rPr>
        <w:t>Рисунок 1 - Начальный экран установки</w:t>
      </w:r>
    </w:p>
    <w:p w:rsidR="007B1B04" w:rsidRPr="00C24387" w:rsidRDefault="007B1B04" w:rsidP="0044175A">
      <w:pPr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sz w:val="24"/>
          <w:lang w:val="en-US"/>
        </w:rPr>
        <w:t>Windows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Server</w:t>
      </w:r>
      <w:r w:rsidRPr="00C24387">
        <w:rPr>
          <w:rFonts w:asciiTheme="minorHAnsi" w:hAnsiTheme="minorHAnsi" w:cstheme="minorHAnsi"/>
          <w:sz w:val="24"/>
        </w:rPr>
        <w:t xml:space="preserve"> 2008 </w:t>
      </w:r>
      <w:r w:rsidRPr="00C24387">
        <w:rPr>
          <w:rFonts w:asciiTheme="minorHAnsi" w:hAnsiTheme="minorHAnsi" w:cstheme="minorHAnsi"/>
          <w:sz w:val="24"/>
          <w:lang w:val="en-US"/>
        </w:rPr>
        <w:t>R</w:t>
      </w:r>
      <w:r w:rsidRPr="00C24387">
        <w:rPr>
          <w:rFonts w:asciiTheme="minorHAnsi" w:hAnsiTheme="minorHAnsi" w:cstheme="minorHAnsi"/>
          <w:sz w:val="24"/>
        </w:rPr>
        <w:t>2 поддерживает два варианта установки:</w:t>
      </w:r>
    </w:p>
    <w:p w:rsidR="007B1B04" w:rsidRPr="00C24387" w:rsidRDefault="007B1B04" w:rsidP="007A0910">
      <w:pPr>
        <w:numPr>
          <w:ilvl w:val="0"/>
          <w:numId w:val="11"/>
        </w:numPr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Полная установка</w:t>
      </w:r>
      <w:r w:rsidRPr="00C24387">
        <w:rPr>
          <w:rFonts w:asciiTheme="minorHAnsi" w:hAnsiTheme="minorHAnsi" w:cstheme="minorHAnsi"/>
          <w:sz w:val="24"/>
        </w:rPr>
        <w:t xml:space="preserve"> - этот вариант определяет полную установку </w:t>
      </w:r>
      <w:r w:rsidRPr="00C24387">
        <w:rPr>
          <w:rFonts w:asciiTheme="minorHAnsi" w:hAnsiTheme="minorHAnsi" w:cstheme="minorHAnsi"/>
          <w:sz w:val="24"/>
          <w:lang w:val="en-US"/>
        </w:rPr>
        <w:t>Windows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Server</w:t>
      </w:r>
      <w:r w:rsidRPr="00C24387">
        <w:rPr>
          <w:rFonts w:asciiTheme="minorHAnsi" w:hAnsiTheme="minorHAnsi" w:cstheme="minorHAnsi"/>
          <w:sz w:val="24"/>
        </w:rPr>
        <w:t>. Такая установка предусматривает полноценный пользовательский интерфейс и поддержку всех ролей сервера.</w:t>
      </w:r>
    </w:p>
    <w:p w:rsidR="007B1B04" w:rsidRPr="00C24387" w:rsidRDefault="007B1B04" w:rsidP="007A0910">
      <w:pPr>
        <w:numPr>
          <w:ilvl w:val="0"/>
          <w:numId w:val="11"/>
        </w:numPr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 xml:space="preserve">Установка </w:t>
      </w:r>
      <w:r w:rsidRPr="00C24387">
        <w:rPr>
          <w:rFonts w:asciiTheme="minorHAnsi" w:hAnsiTheme="minorHAnsi" w:cstheme="minorHAnsi"/>
          <w:b/>
          <w:i/>
          <w:sz w:val="24"/>
          <w:lang w:val="en-US"/>
        </w:rPr>
        <w:t>Server</w:t>
      </w:r>
      <w:r w:rsidRPr="00C24387">
        <w:rPr>
          <w:rFonts w:asciiTheme="minorHAnsi" w:hAnsiTheme="minorHAnsi" w:cstheme="minorHAnsi"/>
          <w:b/>
          <w:i/>
          <w:sz w:val="24"/>
        </w:rPr>
        <w:t xml:space="preserve"> </w:t>
      </w:r>
      <w:r w:rsidRPr="00C24387">
        <w:rPr>
          <w:rFonts w:asciiTheme="minorHAnsi" w:hAnsiTheme="minorHAnsi" w:cstheme="minorHAnsi"/>
          <w:b/>
          <w:i/>
          <w:sz w:val="24"/>
          <w:lang w:val="en-US"/>
        </w:rPr>
        <w:t>Core</w:t>
      </w:r>
      <w:r w:rsidRPr="00C24387">
        <w:rPr>
          <w:rFonts w:asciiTheme="minorHAnsi" w:hAnsiTheme="minorHAnsi" w:cstheme="minorHAnsi"/>
          <w:sz w:val="24"/>
        </w:rPr>
        <w:t xml:space="preserve"> – этот вариант определяем минимальную установку </w:t>
      </w:r>
      <w:r w:rsidRPr="00C24387">
        <w:rPr>
          <w:rFonts w:asciiTheme="minorHAnsi" w:hAnsiTheme="minorHAnsi" w:cstheme="minorHAnsi"/>
          <w:sz w:val="24"/>
          <w:lang w:val="en-US"/>
        </w:rPr>
        <w:t>Windows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Server</w:t>
      </w:r>
      <w:r w:rsidRPr="00C24387">
        <w:rPr>
          <w:rFonts w:asciiTheme="minorHAnsi" w:hAnsiTheme="minorHAnsi" w:cstheme="minorHAnsi"/>
          <w:sz w:val="24"/>
        </w:rPr>
        <w:t xml:space="preserve"> без стандартного пользовательского интерфейса </w:t>
      </w:r>
      <w:r w:rsidRPr="00C24387">
        <w:rPr>
          <w:rFonts w:asciiTheme="minorHAnsi" w:hAnsiTheme="minorHAnsi" w:cstheme="minorHAnsi"/>
          <w:sz w:val="24"/>
          <w:lang w:val="en-US"/>
        </w:rPr>
        <w:t>Windows</w:t>
      </w:r>
      <w:r w:rsidRPr="00C24387">
        <w:rPr>
          <w:rFonts w:asciiTheme="minorHAnsi" w:hAnsiTheme="minorHAnsi" w:cstheme="minorHAnsi"/>
          <w:sz w:val="24"/>
        </w:rPr>
        <w:t xml:space="preserve"> и с подмножеством ролей сервера, которыми можно управлять из командной строки, снижая требования к управлению и вероятность атаки.</w:t>
      </w:r>
    </w:p>
    <w:p w:rsidR="007F5595" w:rsidRPr="00C24387" w:rsidRDefault="007F5595" w:rsidP="0044175A">
      <w:pPr>
        <w:rPr>
          <w:rFonts w:asciiTheme="minorHAnsi" w:hAnsiTheme="minorHAnsi" w:cstheme="minorHAnsi"/>
          <w:sz w:val="24"/>
        </w:rPr>
      </w:pPr>
    </w:p>
    <w:p w:rsidR="007F5595" w:rsidRPr="00C24387" w:rsidRDefault="00F35C44" w:rsidP="0044175A">
      <w:pPr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sz w:val="24"/>
        </w:rPr>
        <w:t>Так как установка производится на виртуальную машину без предустановленной системы был выбран вариант</w:t>
      </w:r>
      <w:r w:rsidR="007F5595" w:rsidRPr="00C24387">
        <w:rPr>
          <w:rFonts w:asciiTheme="minorHAnsi" w:hAnsiTheme="minorHAnsi" w:cstheme="minorHAnsi"/>
          <w:sz w:val="24"/>
        </w:rPr>
        <w:t xml:space="preserve">: </w:t>
      </w:r>
      <w:r w:rsidR="007F5595" w:rsidRPr="00C24387">
        <w:rPr>
          <w:rFonts w:asciiTheme="minorHAnsi" w:hAnsiTheme="minorHAnsi" w:cstheme="minorHAnsi"/>
          <w:sz w:val="24"/>
          <w:lang w:val="en-US"/>
        </w:rPr>
        <w:t>Windows</w:t>
      </w:r>
      <w:r w:rsidR="007F5595" w:rsidRPr="00C24387">
        <w:rPr>
          <w:rFonts w:asciiTheme="minorHAnsi" w:hAnsiTheme="minorHAnsi" w:cstheme="minorHAnsi"/>
          <w:sz w:val="24"/>
        </w:rPr>
        <w:t xml:space="preserve"> </w:t>
      </w:r>
      <w:r w:rsidR="007F5595" w:rsidRPr="00C24387">
        <w:rPr>
          <w:rFonts w:asciiTheme="minorHAnsi" w:hAnsiTheme="minorHAnsi" w:cstheme="minorHAnsi"/>
          <w:sz w:val="24"/>
          <w:lang w:val="en-US"/>
        </w:rPr>
        <w:t>Server</w:t>
      </w:r>
      <w:r w:rsidR="007F5595" w:rsidRPr="00C24387">
        <w:rPr>
          <w:rFonts w:asciiTheme="minorHAnsi" w:hAnsiTheme="minorHAnsi" w:cstheme="minorHAnsi"/>
          <w:sz w:val="24"/>
        </w:rPr>
        <w:t xml:space="preserve"> 2008 </w:t>
      </w:r>
      <w:r w:rsidR="007F5595" w:rsidRPr="00C24387">
        <w:rPr>
          <w:rFonts w:asciiTheme="minorHAnsi" w:hAnsiTheme="minorHAnsi" w:cstheme="minorHAnsi"/>
          <w:sz w:val="24"/>
          <w:lang w:val="en-US"/>
        </w:rPr>
        <w:t>R</w:t>
      </w:r>
      <w:r w:rsidR="007F5595" w:rsidRPr="00C24387">
        <w:rPr>
          <w:rFonts w:asciiTheme="minorHAnsi" w:hAnsiTheme="minorHAnsi" w:cstheme="minorHAnsi"/>
          <w:sz w:val="24"/>
        </w:rPr>
        <w:t xml:space="preserve">2 </w:t>
      </w:r>
      <w:r w:rsidR="007F5595" w:rsidRPr="00C24387">
        <w:rPr>
          <w:rFonts w:asciiTheme="minorHAnsi" w:hAnsiTheme="minorHAnsi" w:cstheme="minorHAnsi"/>
          <w:sz w:val="24"/>
          <w:lang w:val="en-US"/>
        </w:rPr>
        <w:t>Standard</w:t>
      </w:r>
      <w:r w:rsidR="007F5595" w:rsidRPr="00C24387">
        <w:rPr>
          <w:rFonts w:asciiTheme="minorHAnsi" w:hAnsiTheme="minorHAnsi" w:cstheme="minorHAnsi"/>
          <w:sz w:val="24"/>
        </w:rPr>
        <w:t xml:space="preserve"> (полная установка)</w:t>
      </w:r>
      <w:r w:rsidRPr="00C24387">
        <w:rPr>
          <w:rFonts w:asciiTheme="minorHAnsi" w:hAnsiTheme="minorHAnsi" w:cstheme="minorHAnsi"/>
          <w:sz w:val="24"/>
        </w:rPr>
        <w:t xml:space="preserve"> (рисунок 2) и</w:t>
      </w:r>
      <w:r w:rsidR="007F7080" w:rsidRPr="00C24387">
        <w:rPr>
          <w:rFonts w:asciiTheme="minorHAnsi" w:hAnsiTheme="minorHAnsi" w:cstheme="minorHAnsi"/>
          <w:sz w:val="24"/>
        </w:rPr>
        <w:t xml:space="preserve"> тип установки </w:t>
      </w:r>
      <w:r w:rsidR="007F7080" w:rsidRPr="00C24387">
        <w:rPr>
          <w:rFonts w:asciiTheme="minorHAnsi" w:hAnsiTheme="minorHAnsi" w:cstheme="minorHAnsi"/>
          <w:sz w:val="24"/>
          <w:lang w:val="en-US"/>
        </w:rPr>
        <w:t>New</w:t>
      </w:r>
      <w:r w:rsidR="007F7080" w:rsidRPr="00C24387">
        <w:rPr>
          <w:rFonts w:asciiTheme="minorHAnsi" w:hAnsiTheme="minorHAnsi" w:cstheme="minorHAnsi"/>
          <w:sz w:val="24"/>
        </w:rPr>
        <w:t>.</w:t>
      </w:r>
    </w:p>
    <w:p w:rsidR="007F7080" w:rsidRPr="00C24387" w:rsidRDefault="006B36FD" w:rsidP="00F35C44">
      <w:pPr>
        <w:jc w:val="center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noProof/>
          <w:sz w:val="24"/>
          <w:lang w:eastAsia="ru-RU"/>
        </w:rPr>
        <w:drawing>
          <wp:inline distT="0" distB="0" distL="0" distR="0">
            <wp:extent cx="4375150" cy="3270885"/>
            <wp:effectExtent l="0" t="0" r="0" b="0"/>
            <wp:docPr id="2" name="Рисунок 2" descr="╨б╨╜╨╕╨╝╨╛╨║ ╤Н╨║╤А╨░╨╜╨░ 2017-05-23 ╨▓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╨б╨╜╨╕╨╝╨╛╨║ ╤Н╨║╤А╨░╨╜╨░ 2017-05-23 ╨▓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C44" w:rsidRPr="00C24387" w:rsidRDefault="00F35C44" w:rsidP="00F35C44">
      <w:pPr>
        <w:jc w:val="center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sz w:val="24"/>
        </w:rPr>
        <w:lastRenderedPageBreak/>
        <w:t>Рисунок 2 – Выбор варианта установки.</w:t>
      </w:r>
    </w:p>
    <w:p w:rsidR="00F35C44" w:rsidRPr="00C24387" w:rsidRDefault="00F35C44" w:rsidP="00F35C44">
      <w:pPr>
        <w:jc w:val="center"/>
        <w:rPr>
          <w:rFonts w:asciiTheme="minorHAnsi" w:hAnsiTheme="minorHAnsi" w:cstheme="minorHAnsi"/>
          <w:sz w:val="24"/>
        </w:rPr>
      </w:pPr>
    </w:p>
    <w:p w:rsidR="00F35C44" w:rsidRPr="00C24387" w:rsidRDefault="006B36FD" w:rsidP="00F35C44">
      <w:pPr>
        <w:jc w:val="center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noProof/>
          <w:sz w:val="24"/>
          <w:lang w:eastAsia="ru-RU"/>
        </w:rPr>
        <w:drawing>
          <wp:inline distT="0" distB="0" distL="0" distR="0">
            <wp:extent cx="4206240" cy="3136900"/>
            <wp:effectExtent l="0" t="0" r="0" b="0"/>
            <wp:docPr id="3" name="Рисунок 3" descr="╨б╨╜╨╕╨╝╨╛╨║ ╤Н╨║╤А╨░╨╜╨░ 2017-05-23 ╨▓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╨б╨╜╨╕╨╝╨╛╨║ ╤Н╨║╤А╨░╨╜╨░ 2017-05-23 ╨▓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C44" w:rsidRPr="00C24387" w:rsidRDefault="00F35C44" w:rsidP="00F35C44">
      <w:pPr>
        <w:jc w:val="center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sz w:val="24"/>
        </w:rPr>
        <w:t>Рисунок 3 – Лицензионные соглашения</w:t>
      </w:r>
    </w:p>
    <w:p w:rsidR="00F35C44" w:rsidRPr="00C24387" w:rsidRDefault="00F35C44" w:rsidP="00F35C44">
      <w:pPr>
        <w:jc w:val="center"/>
        <w:rPr>
          <w:rFonts w:asciiTheme="minorHAnsi" w:hAnsiTheme="minorHAnsi" w:cstheme="minorHAnsi"/>
          <w:sz w:val="24"/>
        </w:rPr>
      </w:pPr>
    </w:p>
    <w:p w:rsidR="00F35C44" w:rsidRPr="00C24387" w:rsidRDefault="006B36FD" w:rsidP="00F35C44">
      <w:pPr>
        <w:jc w:val="center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noProof/>
          <w:sz w:val="24"/>
          <w:lang w:eastAsia="ru-RU"/>
        </w:rPr>
        <w:drawing>
          <wp:inline distT="0" distB="0" distL="0" distR="0">
            <wp:extent cx="4530090" cy="3383280"/>
            <wp:effectExtent l="0" t="0" r="0" b="0"/>
            <wp:docPr id="4" name="Рисунок 4" descr="╨б╨╜╨╕╨╝╨╛╨║ ╤Н╨║╤А╨░╨╜╨░ 2017-05-23 ╨▓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╨б╨╜╨╕╨╝╨╛╨║ ╤Н╨║╤А╨░╨╜╨░ 2017-05-23 ╨▓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09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080" w:rsidRPr="00C24387" w:rsidRDefault="00F35C44" w:rsidP="00F35C44">
      <w:pPr>
        <w:jc w:val="center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sz w:val="24"/>
        </w:rPr>
        <w:t xml:space="preserve">Рисунок 4 - </w:t>
      </w:r>
      <w:r w:rsidR="007F7080" w:rsidRPr="00C24387">
        <w:rPr>
          <w:rFonts w:asciiTheme="minorHAnsi" w:hAnsiTheme="minorHAnsi" w:cstheme="minorHAnsi"/>
          <w:sz w:val="24"/>
        </w:rPr>
        <w:t>Конфигурация разделов диска</w:t>
      </w:r>
      <w:r w:rsidRPr="00C24387">
        <w:rPr>
          <w:rFonts w:asciiTheme="minorHAnsi" w:hAnsiTheme="minorHAnsi" w:cstheme="minorHAnsi"/>
          <w:sz w:val="24"/>
        </w:rPr>
        <w:t>.</w:t>
      </w:r>
    </w:p>
    <w:p w:rsidR="007F7080" w:rsidRPr="00C24387" w:rsidRDefault="007F7080" w:rsidP="0044175A">
      <w:pPr>
        <w:rPr>
          <w:rFonts w:asciiTheme="minorHAnsi" w:hAnsiTheme="minorHAnsi" w:cstheme="minorHAnsi"/>
          <w:sz w:val="24"/>
        </w:rPr>
      </w:pPr>
    </w:p>
    <w:p w:rsidR="007F7080" w:rsidRPr="00C24387" w:rsidRDefault="007F7080" w:rsidP="0044175A">
      <w:pPr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i/>
          <w:sz w:val="24"/>
        </w:rPr>
        <w:t>Раздел</w:t>
      </w:r>
      <w:r w:rsidR="00E424CD" w:rsidRPr="00C24387">
        <w:rPr>
          <w:rFonts w:asciiTheme="minorHAnsi" w:hAnsiTheme="minorHAnsi" w:cstheme="minorHAnsi"/>
          <w:i/>
          <w:sz w:val="24"/>
        </w:rPr>
        <w:t xml:space="preserve"> </w:t>
      </w:r>
      <w:r w:rsidRPr="00C24387">
        <w:rPr>
          <w:rFonts w:asciiTheme="minorHAnsi" w:hAnsiTheme="minorHAnsi" w:cstheme="minorHAnsi"/>
          <w:i/>
          <w:sz w:val="24"/>
        </w:rPr>
        <w:t>1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NTFS</w:t>
      </w:r>
      <w:r w:rsidRPr="00C24387">
        <w:rPr>
          <w:rFonts w:asciiTheme="minorHAnsi" w:hAnsiTheme="minorHAnsi" w:cstheme="minorHAnsi"/>
          <w:sz w:val="24"/>
        </w:rPr>
        <w:t xml:space="preserve"> 100М</w:t>
      </w:r>
      <w:r w:rsidR="009F355C" w:rsidRPr="00C24387">
        <w:rPr>
          <w:rFonts w:asciiTheme="minorHAnsi" w:hAnsiTheme="minorHAnsi" w:cstheme="minorHAnsi"/>
          <w:sz w:val="24"/>
        </w:rPr>
        <w:t>б</w:t>
      </w:r>
      <w:r w:rsidRPr="00C24387">
        <w:rPr>
          <w:rFonts w:asciiTheme="minorHAnsi" w:hAnsiTheme="minorHAnsi" w:cstheme="minorHAnsi"/>
          <w:sz w:val="24"/>
        </w:rPr>
        <w:t xml:space="preserve"> - раздел системных файлов </w:t>
      </w:r>
      <w:r w:rsidRPr="00C24387">
        <w:rPr>
          <w:rFonts w:asciiTheme="minorHAnsi" w:hAnsiTheme="minorHAnsi" w:cstheme="minorHAnsi"/>
          <w:sz w:val="24"/>
          <w:lang w:val="en-US"/>
        </w:rPr>
        <w:t>Windows</w:t>
      </w:r>
      <w:r w:rsidRPr="00C24387">
        <w:rPr>
          <w:rFonts w:asciiTheme="minorHAnsi" w:hAnsiTheme="minorHAnsi" w:cstheme="minorHAnsi"/>
          <w:sz w:val="24"/>
        </w:rPr>
        <w:t>.</w:t>
      </w:r>
      <w:r w:rsidR="00B46CA7" w:rsidRPr="00C24387">
        <w:rPr>
          <w:rFonts w:asciiTheme="minorHAnsi" w:hAnsiTheme="minorHAnsi" w:cstheme="minorHAnsi"/>
          <w:sz w:val="24"/>
        </w:rPr>
        <w:t xml:space="preserve"> (создается автоматически в процессе установки)</w:t>
      </w:r>
    </w:p>
    <w:p w:rsidR="007F7080" w:rsidRPr="00C24387" w:rsidRDefault="007F7080" w:rsidP="0044175A">
      <w:pPr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i/>
          <w:sz w:val="24"/>
        </w:rPr>
        <w:t>Раздел</w:t>
      </w:r>
      <w:r w:rsidR="00E424CD" w:rsidRPr="00C24387">
        <w:rPr>
          <w:rFonts w:asciiTheme="minorHAnsi" w:hAnsiTheme="minorHAnsi" w:cstheme="minorHAnsi"/>
          <w:i/>
          <w:sz w:val="24"/>
        </w:rPr>
        <w:t xml:space="preserve"> </w:t>
      </w:r>
      <w:r w:rsidRPr="00C24387">
        <w:rPr>
          <w:rFonts w:asciiTheme="minorHAnsi" w:hAnsiTheme="minorHAnsi" w:cstheme="minorHAnsi"/>
          <w:i/>
          <w:sz w:val="24"/>
        </w:rPr>
        <w:t>2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NTFS</w:t>
      </w:r>
      <w:r w:rsidR="00B46CA7" w:rsidRPr="00C24387">
        <w:rPr>
          <w:rFonts w:asciiTheme="minorHAnsi" w:hAnsiTheme="minorHAnsi" w:cstheme="minorHAnsi"/>
          <w:sz w:val="24"/>
        </w:rPr>
        <w:t xml:space="preserve"> 8</w:t>
      </w:r>
      <w:r w:rsidRPr="00C24387">
        <w:rPr>
          <w:rFonts w:asciiTheme="minorHAnsi" w:hAnsiTheme="minorHAnsi" w:cstheme="minorHAnsi"/>
          <w:sz w:val="24"/>
        </w:rPr>
        <w:t>Г</w:t>
      </w:r>
      <w:r w:rsidR="009F355C" w:rsidRPr="00C24387">
        <w:rPr>
          <w:rFonts w:asciiTheme="minorHAnsi" w:hAnsiTheme="minorHAnsi" w:cstheme="minorHAnsi"/>
          <w:sz w:val="24"/>
        </w:rPr>
        <w:t>б</w:t>
      </w:r>
      <w:r w:rsidRPr="00C24387">
        <w:rPr>
          <w:rFonts w:asciiTheme="minorHAnsi" w:hAnsiTheme="minorHAnsi" w:cstheme="minorHAnsi"/>
          <w:sz w:val="24"/>
        </w:rPr>
        <w:t xml:space="preserve"> – Основной раздел. </w:t>
      </w:r>
    </w:p>
    <w:p w:rsidR="005C32B9" w:rsidRPr="00C24387" w:rsidRDefault="005C32B9" w:rsidP="0044175A">
      <w:pPr>
        <w:rPr>
          <w:rFonts w:asciiTheme="minorHAnsi" w:hAnsiTheme="minorHAnsi" w:cstheme="minorHAnsi"/>
          <w:sz w:val="24"/>
        </w:rPr>
      </w:pPr>
    </w:p>
    <w:p w:rsidR="005C32B9" w:rsidRPr="00C24387" w:rsidRDefault="005C32B9" w:rsidP="0044175A">
      <w:pPr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sz w:val="24"/>
        </w:rPr>
        <w:t>После разметки диска, установка происходит в автоматическом режиме.</w:t>
      </w:r>
    </w:p>
    <w:p w:rsidR="00F35C44" w:rsidRPr="00C24387" w:rsidRDefault="006B36FD" w:rsidP="00F35C44">
      <w:pPr>
        <w:jc w:val="center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noProof/>
          <w:sz w:val="24"/>
          <w:lang w:eastAsia="ru-RU"/>
        </w:rPr>
        <w:lastRenderedPageBreak/>
        <w:drawing>
          <wp:inline distT="0" distB="0" distL="0" distR="0">
            <wp:extent cx="4544060" cy="3411220"/>
            <wp:effectExtent l="0" t="0" r="0" b="0"/>
            <wp:docPr id="5" name="Рисунок 5" descr="╨б╨╜╨╕╨╝╨╛╨║ ╤Н╨║╤А╨░╨╜╨░ 2017-05-23 ╨▓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╨б╨╜╨╕╨╝╨╛╨║ ╤Н╨║╤А╨░╨╜╨░ 2017-05-23 ╨▓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06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C44" w:rsidRPr="00C24387" w:rsidRDefault="00F35C44" w:rsidP="00F35C44">
      <w:pPr>
        <w:jc w:val="center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sz w:val="24"/>
        </w:rPr>
        <w:t>Рисунок 5 – Окончание установки</w:t>
      </w:r>
    </w:p>
    <w:p w:rsidR="005C32B9" w:rsidRPr="00C24387" w:rsidRDefault="005C32B9" w:rsidP="0044175A">
      <w:pPr>
        <w:rPr>
          <w:rFonts w:asciiTheme="minorHAnsi" w:hAnsiTheme="minorHAnsi" w:cstheme="minorHAnsi"/>
          <w:sz w:val="24"/>
        </w:rPr>
      </w:pPr>
    </w:p>
    <w:p w:rsidR="008B4D9A" w:rsidRPr="00C24387" w:rsidRDefault="00A82802" w:rsidP="00F35C44">
      <w:pPr>
        <w:pStyle w:val="1"/>
        <w:rPr>
          <w:rFonts w:asciiTheme="minorHAnsi" w:hAnsiTheme="minorHAnsi" w:cstheme="minorHAnsi"/>
        </w:rPr>
      </w:pPr>
      <w:r w:rsidRPr="00C24387">
        <w:rPr>
          <w:rFonts w:asciiTheme="minorHAnsi" w:hAnsiTheme="minorHAnsi" w:cstheme="minorHAnsi"/>
          <w:i/>
        </w:rPr>
        <w:t>4</w:t>
      </w:r>
      <w:r w:rsidR="008B4D9A" w:rsidRPr="00C24387">
        <w:rPr>
          <w:rFonts w:asciiTheme="minorHAnsi" w:hAnsiTheme="minorHAnsi" w:cstheme="minorHAnsi"/>
          <w:i/>
        </w:rPr>
        <w:t xml:space="preserve">. </w:t>
      </w:r>
      <w:r w:rsidR="008B4D9A" w:rsidRPr="00C24387">
        <w:rPr>
          <w:rFonts w:asciiTheme="minorHAnsi" w:hAnsiTheme="minorHAnsi" w:cstheme="minorHAnsi"/>
        </w:rPr>
        <w:t>Рассмотреть этапы настройки сервера, предлагаемые мастером настройки.</w:t>
      </w:r>
    </w:p>
    <w:p w:rsidR="009F355C" w:rsidRPr="00C24387" w:rsidRDefault="009F355C" w:rsidP="009F355C">
      <w:pPr>
        <w:rPr>
          <w:rFonts w:asciiTheme="minorHAnsi" w:hAnsiTheme="minorHAnsi" w:cstheme="minorHAnsi"/>
          <w:sz w:val="24"/>
        </w:rPr>
      </w:pPr>
    </w:p>
    <w:p w:rsidR="009F355C" w:rsidRPr="00C24387" w:rsidRDefault="009F355C" w:rsidP="009F355C">
      <w:pPr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sz w:val="24"/>
        </w:rPr>
        <w:t>При</w:t>
      </w:r>
      <w:r w:rsidR="004F287A" w:rsidRPr="00C24387">
        <w:rPr>
          <w:rFonts w:asciiTheme="minorHAnsi" w:hAnsiTheme="minorHAnsi" w:cstheme="minorHAnsi"/>
          <w:sz w:val="24"/>
        </w:rPr>
        <w:t xml:space="preserve"> первом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="004F287A" w:rsidRPr="00C24387">
        <w:rPr>
          <w:rFonts w:asciiTheme="minorHAnsi" w:hAnsiTheme="minorHAnsi" w:cstheme="minorHAnsi"/>
          <w:sz w:val="24"/>
        </w:rPr>
        <w:t>запуске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Windows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Server</w:t>
      </w:r>
      <w:r w:rsidRPr="00C24387">
        <w:rPr>
          <w:rFonts w:asciiTheme="minorHAnsi" w:hAnsiTheme="minorHAnsi" w:cstheme="minorHAnsi"/>
          <w:sz w:val="24"/>
        </w:rPr>
        <w:t xml:space="preserve"> 2008 </w:t>
      </w:r>
      <w:r w:rsidRPr="00C24387">
        <w:rPr>
          <w:rFonts w:asciiTheme="minorHAnsi" w:hAnsiTheme="minorHAnsi" w:cstheme="minorHAnsi"/>
          <w:sz w:val="24"/>
          <w:lang w:val="en-US"/>
        </w:rPr>
        <w:t>R</w:t>
      </w:r>
      <w:r w:rsidRPr="00C24387">
        <w:rPr>
          <w:rFonts w:asciiTheme="minorHAnsi" w:hAnsiTheme="minorHAnsi" w:cstheme="minorHAnsi"/>
          <w:sz w:val="24"/>
        </w:rPr>
        <w:t>2 требует</w:t>
      </w:r>
      <w:r w:rsidR="00E23A9B" w:rsidRPr="00C24387">
        <w:rPr>
          <w:rFonts w:asciiTheme="minorHAnsi" w:hAnsiTheme="minorHAnsi" w:cstheme="minorHAnsi"/>
          <w:sz w:val="24"/>
        </w:rPr>
        <w:t>ся</w:t>
      </w:r>
      <w:r w:rsidRPr="00C24387">
        <w:rPr>
          <w:rFonts w:asciiTheme="minorHAnsi" w:hAnsiTheme="minorHAnsi" w:cstheme="minorHAnsi"/>
          <w:sz w:val="24"/>
        </w:rPr>
        <w:t xml:space="preserve"> установить пароль</w:t>
      </w:r>
      <w:r w:rsidR="00F35C44" w:rsidRPr="00C24387">
        <w:rPr>
          <w:rFonts w:asciiTheme="minorHAnsi" w:hAnsiTheme="minorHAnsi" w:cstheme="minorHAnsi"/>
          <w:sz w:val="24"/>
        </w:rPr>
        <w:t>,</w:t>
      </w:r>
      <w:r w:rsidRPr="00C24387">
        <w:rPr>
          <w:rFonts w:asciiTheme="minorHAnsi" w:hAnsiTheme="minorHAnsi" w:cstheme="minorHAnsi"/>
          <w:sz w:val="24"/>
        </w:rPr>
        <w:t xml:space="preserve"> отвечающий правилам безопасности</w:t>
      </w:r>
      <w:r w:rsidR="00E23A9B" w:rsidRPr="00C24387">
        <w:rPr>
          <w:rFonts w:asciiTheme="minorHAnsi" w:hAnsiTheme="minorHAnsi" w:cstheme="minorHAnsi"/>
          <w:sz w:val="24"/>
        </w:rPr>
        <w:t xml:space="preserve"> (</w:t>
      </w:r>
      <w:r w:rsidR="009A4701" w:rsidRPr="00C24387">
        <w:rPr>
          <w:rFonts w:asciiTheme="minorHAnsi" w:hAnsiTheme="minorHAnsi" w:cstheme="minorHAnsi"/>
          <w:sz w:val="24"/>
        </w:rPr>
        <w:t xml:space="preserve">требования к паролю выше, чем в обычных </w:t>
      </w:r>
      <w:r w:rsidR="009A4701" w:rsidRPr="00C24387">
        <w:rPr>
          <w:rFonts w:asciiTheme="minorHAnsi" w:hAnsiTheme="minorHAnsi" w:cstheme="minorHAnsi"/>
          <w:sz w:val="24"/>
          <w:lang w:val="en-US"/>
        </w:rPr>
        <w:t>Windows</w:t>
      </w:r>
      <w:r w:rsidR="00E23A9B" w:rsidRPr="00C24387">
        <w:rPr>
          <w:rFonts w:asciiTheme="minorHAnsi" w:hAnsiTheme="minorHAnsi" w:cstheme="minorHAnsi"/>
          <w:sz w:val="24"/>
        </w:rPr>
        <w:t>)</w:t>
      </w:r>
      <w:r w:rsidRPr="00C24387">
        <w:rPr>
          <w:rFonts w:asciiTheme="minorHAnsi" w:hAnsiTheme="minorHAnsi" w:cstheme="minorHAnsi"/>
          <w:sz w:val="24"/>
        </w:rPr>
        <w:t>.</w:t>
      </w:r>
    </w:p>
    <w:p w:rsidR="004F287A" w:rsidRPr="00C24387" w:rsidRDefault="006B36FD" w:rsidP="00C725B6">
      <w:pPr>
        <w:jc w:val="center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noProof/>
          <w:sz w:val="24"/>
          <w:lang w:eastAsia="ru-RU"/>
        </w:rPr>
        <w:drawing>
          <wp:inline distT="0" distB="0" distL="0" distR="0">
            <wp:extent cx="4846320" cy="3636645"/>
            <wp:effectExtent l="0" t="0" r="0" b="0"/>
            <wp:docPr id="6" name="Рисунок 6" descr="╨б╨╜╨╕╨╝╨╛╨║ ╤Н╨║╤А╨░╨╜╨░ 2017-05-23 ╨▓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╨б╨╜╨╕╨╝╨╛╨║ ╤Н╨║╤А╨░╨╜╨░ 2017-05-23 ╨▓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5B6" w:rsidRPr="00C24387" w:rsidRDefault="00C725B6" w:rsidP="00C725B6">
      <w:pPr>
        <w:jc w:val="center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sz w:val="24"/>
        </w:rPr>
        <w:t>Рисунок 6 – Установка пароля</w:t>
      </w:r>
    </w:p>
    <w:p w:rsidR="00C725B6" w:rsidRPr="00C24387" w:rsidRDefault="00C725B6" w:rsidP="00C725B6">
      <w:pPr>
        <w:jc w:val="center"/>
        <w:rPr>
          <w:rFonts w:asciiTheme="minorHAnsi" w:hAnsiTheme="minorHAnsi" w:cstheme="minorHAnsi"/>
          <w:sz w:val="24"/>
        </w:rPr>
      </w:pPr>
    </w:p>
    <w:p w:rsidR="004F287A" w:rsidRPr="00C24387" w:rsidRDefault="004F287A" w:rsidP="009F355C">
      <w:pPr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sz w:val="24"/>
        </w:rPr>
        <w:t xml:space="preserve">При загрузке </w:t>
      </w:r>
      <w:r w:rsidRPr="00C24387">
        <w:rPr>
          <w:rFonts w:asciiTheme="minorHAnsi" w:hAnsiTheme="minorHAnsi" w:cstheme="minorHAnsi"/>
          <w:sz w:val="24"/>
          <w:lang w:val="en-US"/>
        </w:rPr>
        <w:t>Windows</w:t>
      </w:r>
      <w:r w:rsidRPr="00C24387">
        <w:rPr>
          <w:rFonts w:asciiTheme="minorHAnsi" w:hAnsiTheme="minorHAnsi" w:cstheme="minorHAnsi"/>
          <w:sz w:val="24"/>
        </w:rPr>
        <w:t xml:space="preserve"> запускается приложение </w:t>
      </w:r>
      <w:r w:rsidRPr="00C24387">
        <w:rPr>
          <w:rFonts w:asciiTheme="minorHAnsi" w:hAnsiTheme="minorHAnsi" w:cstheme="minorHAnsi"/>
          <w:i/>
          <w:sz w:val="24"/>
          <w:lang w:val="en-US"/>
        </w:rPr>
        <w:t>oobe</w:t>
      </w:r>
      <w:r w:rsidRPr="00C24387">
        <w:rPr>
          <w:rFonts w:asciiTheme="minorHAnsi" w:hAnsiTheme="minorHAnsi" w:cstheme="minorHAnsi"/>
          <w:i/>
          <w:sz w:val="24"/>
        </w:rPr>
        <w:t>.</w:t>
      </w:r>
      <w:r w:rsidRPr="00C24387">
        <w:rPr>
          <w:rFonts w:asciiTheme="minorHAnsi" w:hAnsiTheme="minorHAnsi" w:cstheme="minorHAnsi"/>
          <w:i/>
          <w:sz w:val="24"/>
          <w:lang w:val="en-US"/>
        </w:rPr>
        <w:t>exe</w:t>
      </w:r>
      <w:r w:rsidRPr="00C24387">
        <w:rPr>
          <w:rFonts w:asciiTheme="minorHAnsi" w:hAnsiTheme="minorHAnsi" w:cstheme="minorHAnsi"/>
          <w:sz w:val="24"/>
        </w:rPr>
        <w:t xml:space="preserve"> “Задачи начальной настройки</w:t>
      </w:r>
      <w:r w:rsidR="006114A6"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</w:rPr>
        <w:t>”</w:t>
      </w:r>
      <w:r w:rsidR="00031F10" w:rsidRPr="00C24387">
        <w:rPr>
          <w:rFonts w:asciiTheme="minorHAnsi" w:hAnsiTheme="minorHAnsi" w:cstheme="minorHAnsi"/>
          <w:sz w:val="24"/>
        </w:rPr>
        <w:t>.</w:t>
      </w:r>
      <w:r w:rsidR="00E9527A" w:rsidRPr="00C24387">
        <w:rPr>
          <w:rFonts w:asciiTheme="minorHAnsi" w:hAnsiTheme="minorHAnsi" w:cstheme="minorHAnsi"/>
          <w:sz w:val="24"/>
        </w:rPr>
        <w:t xml:space="preserve"> Рассмотрим задачи настройки </w:t>
      </w:r>
      <w:r w:rsidR="00E9527A" w:rsidRPr="00C24387">
        <w:rPr>
          <w:rFonts w:asciiTheme="minorHAnsi" w:hAnsiTheme="minorHAnsi" w:cstheme="minorHAnsi"/>
          <w:i/>
          <w:sz w:val="24"/>
          <w:lang w:val="en-US"/>
        </w:rPr>
        <w:t>oobe</w:t>
      </w:r>
      <w:r w:rsidR="00E9527A" w:rsidRPr="00C24387">
        <w:rPr>
          <w:rFonts w:asciiTheme="minorHAnsi" w:hAnsiTheme="minorHAnsi" w:cstheme="minorHAnsi"/>
          <w:i/>
          <w:sz w:val="24"/>
        </w:rPr>
        <w:t>.</w:t>
      </w:r>
      <w:r w:rsidR="00E9527A" w:rsidRPr="00C24387">
        <w:rPr>
          <w:rFonts w:asciiTheme="minorHAnsi" w:hAnsiTheme="minorHAnsi" w:cstheme="minorHAnsi"/>
          <w:i/>
          <w:sz w:val="24"/>
          <w:lang w:val="en-US"/>
        </w:rPr>
        <w:t>exe</w:t>
      </w:r>
      <w:r w:rsidR="00E9527A" w:rsidRPr="00C24387">
        <w:rPr>
          <w:rFonts w:asciiTheme="minorHAnsi" w:hAnsiTheme="minorHAnsi" w:cstheme="minorHAnsi"/>
          <w:sz w:val="24"/>
        </w:rPr>
        <w:t>.</w:t>
      </w:r>
    </w:p>
    <w:p w:rsidR="00E9527A" w:rsidRPr="00C24387" w:rsidRDefault="006B36FD" w:rsidP="00C725B6">
      <w:pPr>
        <w:jc w:val="center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noProof/>
          <w:sz w:val="24"/>
          <w:lang w:eastAsia="ru-RU"/>
        </w:rPr>
        <w:lastRenderedPageBreak/>
        <w:drawing>
          <wp:inline distT="0" distB="0" distL="0" distR="0">
            <wp:extent cx="4740910" cy="3580130"/>
            <wp:effectExtent l="0" t="0" r="0" b="0"/>
            <wp:docPr id="7" name="Рисунок 7" descr="╨б╨╜╨╕╨╝╨╛╨║ ╤Н╨║╤А╨░╨╜╨░ 2017-05-23 ╨▓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╨б╨╜╨╕╨╝╨╛╨║ ╤Н╨║╤А╨░╨╜╨░ 2017-05-23 ╨▓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91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5B6" w:rsidRPr="00C24387" w:rsidRDefault="00C725B6" w:rsidP="00C725B6">
      <w:pPr>
        <w:jc w:val="center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sz w:val="24"/>
        </w:rPr>
        <w:t xml:space="preserve">Рисунок 7 – Интерфейс приложения </w:t>
      </w:r>
      <w:r w:rsidRPr="00C24387">
        <w:rPr>
          <w:rFonts w:asciiTheme="minorHAnsi" w:hAnsiTheme="minorHAnsi" w:cstheme="minorHAnsi"/>
          <w:i/>
          <w:sz w:val="24"/>
          <w:lang w:val="en-US"/>
        </w:rPr>
        <w:t>oobe</w:t>
      </w:r>
      <w:r w:rsidRPr="00C24387">
        <w:rPr>
          <w:rFonts w:asciiTheme="minorHAnsi" w:hAnsiTheme="minorHAnsi" w:cstheme="minorHAnsi"/>
          <w:i/>
          <w:sz w:val="24"/>
        </w:rPr>
        <w:t>.</w:t>
      </w:r>
      <w:r w:rsidRPr="00C24387">
        <w:rPr>
          <w:rFonts w:asciiTheme="minorHAnsi" w:hAnsiTheme="minorHAnsi" w:cstheme="minorHAnsi"/>
          <w:i/>
          <w:sz w:val="24"/>
          <w:lang w:val="en-US"/>
        </w:rPr>
        <w:t>exe</w:t>
      </w:r>
      <w:r w:rsidRPr="00C24387">
        <w:rPr>
          <w:rFonts w:asciiTheme="minorHAnsi" w:hAnsiTheme="minorHAnsi" w:cstheme="minorHAnsi"/>
          <w:sz w:val="24"/>
        </w:rPr>
        <w:t xml:space="preserve"> “Задачи начальной настройки ”.</w:t>
      </w:r>
    </w:p>
    <w:p w:rsidR="00C725B6" w:rsidRPr="00C24387" w:rsidRDefault="00C725B6" w:rsidP="00C725B6">
      <w:pPr>
        <w:jc w:val="center"/>
        <w:rPr>
          <w:rFonts w:asciiTheme="minorHAnsi" w:hAnsiTheme="minorHAnsi" w:cstheme="minorHAnsi"/>
          <w:sz w:val="24"/>
        </w:rPr>
      </w:pPr>
    </w:p>
    <w:p w:rsidR="00E9527A" w:rsidRPr="00C24387" w:rsidRDefault="00E9527A" w:rsidP="009F355C">
      <w:pPr>
        <w:rPr>
          <w:rFonts w:asciiTheme="minorHAnsi" w:hAnsiTheme="minorHAnsi" w:cstheme="minorHAnsi"/>
          <w:i/>
          <w:sz w:val="28"/>
        </w:rPr>
      </w:pPr>
      <w:r w:rsidRPr="00C24387">
        <w:rPr>
          <w:rFonts w:asciiTheme="minorHAnsi" w:hAnsiTheme="minorHAnsi" w:cstheme="minorHAnsi"/>
          <w:i/>
          <w:sz w:val="28"/>
        </w:rPr>
        <w:t xml:space="preserve">Раздел 1. </w:t>
      </w:r>
      <w:r w:rsidR="00B25E54" w:rsidRPr="00C24387">
        <w:rPr>
          <w:rFonts w:asciiTheme="minorHAnsi" w:hAnsiTheme="minorHAnsi" w:cstheme="minorHAnsi"/>
          <w:i/>
          <w:sz w:val="28"/>
        </w:rPr>
        <w:t>Предоставить сведения о компьютере.</w:t>
      </w:r>
    </w:p>
    <w:p w:rsidR="00B25E54" w:rsidRPr="00C24387" w:rsidRDefault="00B25E54" w:rsidP="009F355C">
      <w:pPr>
        <w:rPr>
          <w:rFonts w:asciiTheme="minorHAnsi" w:hAnsiTheme="minorHAnsi" w:cstheme="minorHAnsi"/>
          <w:sz w:val="24"/>
        </w:rPr>
      </w:pPr>
    </w:p>
    <w:p w:rsidR="00B25E54" w:rsidRPr="00C24387" w:rsidRDefault="00941C7B" w:rsidP="00C725B6">
      <w:pPr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i/>
          <w:sz w:val="28"/>
          <w:u w:val="single"/>
        </w:rPr>
        <w:t xml:space="preserve">1 </w:t>
      </w:r>
      <w:r w:rsidR="00B25E54" w:rsidRPr="00C24387">
        <w:rPr>
          <w:rFonts w:asciiTheme="minorHAnsi" w:hAnsiTheme="minorHAnsi" w:cstheme="minorHAnsi"/>
          <w:i/>
          <w:sz w:val="28"/>
          <w:u w:val="single"/>
        </w:rPr>
        <w:t xml:space="preserve">Активация </w:t>
      </w:r>
      <w:r w:rsidR="00B25E54" w:rsidRPr="00C24387">
        <w:rPr>
          <w:rFonts w:asciiTheme="minorHAnsi" w:hAnsiTheme="minorHAnsi" w:cstheme="minorHAnsi"/>
          <w:i/>
          <w:sz w:val="28"/>
          <w:u w:val="single"/>
          <w:lang w:val="en-US"/>
        </w:rPr>
        <w:t>Windows</w:t>
      </w:r>
      <w:r w:rsidR="00B25E54" w:rsidRPr="00C24387">
        <w:rPr>
          <w:rFonts w:asciiTheme="minorHAnsi" w:hAnsiTheme="minorHAnsi" w:cstheme="minorHAnsi"/>
          <w:i/>
          <w:sz w:val="28"/>
        </w:rPr>
        <w:t xml:space="preserve"> </w:t>
      </w:r>
      <w:r w:rsidR="00B25E54" w:rsidRPr="00C24387">
        <w:rPr>
          <w:rFonts w:asciiTheme="minorHAnsi" w:hAnsiTheme="minorHAnsi" w:cstheme="minorHAnsi"/>
          <w:i/>
          <w:sz w:val="24"/>
        </w:rPr>
        <w:t xml:space="preserve">– </w:t>
      </w:r>
      <w:r w:rsidR="00E23A9B" w:rsidRPr="00C24387">
        <w:rPr>
          <w:rFonts w:asciiTheme="minorHAnsi" w:hAnsiTheme="minorHAnsi" w:cstheme="minorHAnsi"/>
          <w:sz w:val="24"/>
        </w:rPr>
        <w:t>активирование системы с помощью ключа продукта (происходит через интернет).</w:t>
      </w:r>
    </w:p>
    <w:p w:rsidR="00B25E54" w:rsidRPr="00C24387" w:rsidRDefault="00941C7B" w:rsidP="00C725B6">
      <w:pPr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i/>
          <w:sz w:val="28"/>
          <w:u w:val="single"/>
        </w:rPr>
        <w:t xml:space="preserve">2 </w:t>
      </w:r>
      <w:r w:rsidR="00B25E54" w:rsidRPr="00C24387">
        <w:rPr>
          <w:rFonts w:asciiTheme="minorHAnsi" w:hAnsiTheme="minorHAnsi" w:cstheme="minorHAnsi"/>
          <w:i/>
          <w:sz w:val="28"/>
          <w:u w:val="single"/>
        </w:rPr>
        <w:t>Установка часового пояса</w:t>
      </w:r>
      <w:r w:rsidR="00B25E54" w:rsidRPr="00C24387">
        <w:rPr>
          <w:rFonts w:asciiTheme="minorHAnsi" w:hAnsiTheme="minorHAnsi" w:cstheme="minorHAnsi"/>
          <w:sz w:val="28"/>
        </w:rPr>
        <w:t xml:space="preserve"> </w:t>
      </w:r>
      <w:r w:rsidR="00B25E54" w:rsidRPr="00C24387">
        <w:rPr>
          <w:rFonts w:asciiTheme="minorHAnsi" w:hAnsiTheme="minorHAnsi" w:cstheme="minorHAnsi"/>
          <w:sz w:val="24"/>
        </w:rPr>
        <w:t xml:space="preserve">-  </w:t>
      </w:r>
      <w:r w:rsidR="00E23A9B" w:rsidRPr="00C24387">
        <w:rPr>
          <w:rFonts w:asciiTheme="minorHAnsi" w:hAnsiTheme="minorHAnsi" w:cstheme="minorHAnsi"/>
          <w:sz w:val="24"/>
        </w:rPr>
        <w:t>настройка</w:t>
      </w:r>
      <w:r w:rsidR="00B25E54" w:rsidRPr="00C24387">
        <w:rPr>
          <w:rFonts w:asciiTheme="minorHAnsi" w:hAnsiTheme="minorHAnsi" w:cstheme="minorHAnsi"/>
          <w:sz w:val="24"/>
        </w:rPr>
        <w:t xml:space="preserve"> текуще</w:t>
      </w:r>
      <w:r w:rsidR="00E23A9B" w:rsidRPr="00C24387">
        <w:rPr>
          <w:rFonts w:asciiTheme="minorHAnsi" w:hAnsiTheme="minorHAnsi" w:cstheme="minorHAnsi"/>
          <w:sz w:val="24"/>
        </w:rPr>
        <w:t>го времени</w:t>
      </w:r>
      <w:r w:rsidR="00B25E54" w:rsidRPr="00C24387">
        <w:rPr>
          <w:rFonts w:asciiTheme="minorHAnsi" w:hAnsiTheme="minorHAnsi" w:cstheme="minorHAnsi"/>
          <w:sz w:val="24"/>
        </w:rPr>
        <w:t>.</w:t>
      </w:r>
    </w:p>
    <w:p w:rsidR="00A640AC" w:rsidRPr="00C24387" w:rsidRDefault="00941C7B" w:rsidP="00C725B6">
      <w:pPr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i/>
          <w:sz w:val="28"/>
          <w:u w:val="single"/>
        </w:rPr>
        <w:t xml:space="preserve">3 </w:t>
      </w:r>
      <w:r w:rsidR="00A640AC" w:rsidRPr="00C24387">
        <w:rPr>
          <w:rFonts w:asciiTheme="minorHAnsi" w:hAnsiTheme="minorHAnsi" w:cstheme="minorHAnsi"/>
          <w:i/>
          <w:sz w:val="28"/>
          <w:u w:val="single"/>
        </w:rPr>
        <w:t>Настройка сети</w:t>
      </w:r>
      <w:r w:rsidR="00A640AC" w:rsidRPr="00C24387">
        <w:rPr>
          <w:rFonts w:asciiTheme="minorHAnsi" w:hAnsiTheme="minorHAnsi" w:cstheme="minorHAnsi"/>
          <w:sz w:val="28"/>
        </w:rPr>
        <w:t xml:space="preserve"> </w:t>
      </w:r>
      <w:r w:rsidR="00A640AC" w:rsidRPr="00C24387">
        <w:rPr>
          <w:rFonts w:asciiTheme="minorHAnsi" w:hAnsiTheme="minorHAnsi" w:cstheme="minorHAnsi"/>
          <w:sz w:val="24"/>
        </w:rPr>
        <w:t>–</w:t>
      </w:r>
      <w:r w:rsidR="00E23A9B" w:rsidRPr="00C24387">
        <w:rPr>
          <w:rFonts w:asciiTheme="minorHAnsi" w:hAnsiTheme="minorHAnsi" w:cstheme="minorHAnsi"/>
          <w:sz w:val="24"/>
        </w:rPr>
        <w:t xml:space="preserve"> </w:t>
      </w:r>
      <w:r w:rsidR="00A640AC" w:rsidRPr="00C24387">
        <w:rPr>
          <w:rFonts w:asciiTheme="minorHAnsi" w:hAnsiTheme="minorHAnsi" w:cstheme="minorHAnsi"/>
          <w:sz w:val="24"/>
        </w:rPr>
        <w:t>возможность настройки сети и сетевых адаптеров.</w:t>
      </w:r>
    </w:p>
    <w:p w:rsidR="00E75B80" w:rsidRPr="00C24387" w:rsidRDefault="00C725B6" w:rsidP="00C725B6">
      <w:pPr>
        <w:ind w:firstLine="284"/>
        <w:rPr>
          <w:rFonts w:asciiTheme="minorHAnsi" w:hAnsiTheme="minorHAnsi" w:cstheme="minorHAnsi"/>
          <w:i/>
          <w:sz w:val="24"/>
          <w:u w:val="single"/>
        </w:rPr>
      </w:pPr>
      <w:r w:rsidRPr="00C24387">
        <w:rPr>
          <w:rFonts w:asciiTheme="minorHAnsi" w:hAnsiTheme="minorHAnsi" w:cstheme="minorHAnsi"/>
          <w:sz w:val="24"/>
        </w:rPr>
        <w:t>Были включены</w:t>
      </w:r>
      <w:r w:rsidR="00A640AC" w:rsidRPr="00C24387">
        <w:rPr>
          <w:rFonts w:asciiTheme="minorHAnsi" w:hAnsiTheme="minorHAnsi" w:cstheme="minorHAnsi"/>
          <w:sz w:val="24"/>
        </w:rPr>
        <w:t xml:space="preserve"> следующие компоненты:</w:t>
      </w:r>
    </w:p>
    <w:p w:rsidR="00A640AC" w:rsidRPr="00C24387" w:rsidRDefault="00A640AC" w:rsidP="00C725B6">
      <w:pPr>
        <w:numPr>
          <w:ilvl w:val="0"/>
          <w:numId w:val="12"/>
        </w:numPr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i/>
          <w:sz w:val="24"/>
        </w:rPr>
        <w:t xml:space="preserve">Клиент для сетей </w:t>
      </w:r>
      <w:r w:rsidRPr="00C24387">
        <w:rPr>
          <w:rFonts w:asciiTheme="minorHAnsi" w:hAnsiTheme="minorHAnsi" w:cstheme="minorHAnsi"/>
          <w:i/>
          <w:sz w:val="24"/>
          <w:lang w:val="en-US"/>
        </w:rPr>
        <w:t>Microsoft</w:t>
      </w:r>
      <w:r w:rsidRPr="00C24387">
        <w:rPr>
          <w:rFonts w:asciiTheme="minorHAnsi" w:hAnsiTheme="minorHAnsi" w:cstheme="minorHAnsi"/>
          <w:sz w:val="24"/>
        </w:rPr>
        <w:t xml:space="preserve"> - позволяет получать компьютеру доступ к ресурсам сети </w:t>
      </w:r>
      <w:r w:rsidRPr="00C24387">
        <w:rPr>
          <w:rFonts w:asciiTheme="minorHAnsi" w:hAnsiTheme="minorHAnsi" w:cstheme="minorHAnsi"/>
          <w:sz w:val="24"/>
          <w:lang w:val="en-US"/>
        </w:rPr>
        <w:t>Microsoft</w:t>
      </w:r>
      <w:r w:rsidRPr="00C24387">
        <w:rPr>
          <w:rFonts w:asciiTheme="minorHAnsi" w:hAnsiTheme="minorHAnsi" w:cstheme="minorHAnsi"/>
          <w:sz w:val="24"/>
        </w:rPr>
        <w:t>.</w:t>
      </w:r>
    </w:p>
    <w:p w:rsidR="00DA6E8D" w:rsidRPr="00C24387" w:rsidRDefault="00A640AC" w:rsidP="00C725B6">
      <w:pPr>
        <w:numPr>
          <w:ilvl w:val="0"/>
          <w:numId w:val="12"/>
        </w:numPr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i/>
          <w:sz w:val="24"/>
        </w:rPr>
        <w:t xml:space="preserve">Планировщик пакетов </w:t>
      </w:r>
      <w:r w:rsidRPr="00C24387">
        <w:rPr>
          <w:rFonts w:asciiTheme="minorHAnsi" w:hAnsiTheme="minorHAnsi" w:cstheme="minorHAnsi"/>
          <w:i/>
          <w:sz w:val="24"/>
          <w:lang w:val="en-US"/>
        </w:rPr>
        <w:t>QoS</w:t>
      </w:r>
      <w:r w:rsidRPr="00C24387">
        <w:rPr>
          <w:rFonts w:asciiTheme="minorHAnsi" w:hAnsiTheme="minorHAnsi" w:cstheme="minorHAnsi"/>
          <w:sz w:val="24"/>
        </w:rPr>
        <w:t xml:space="preserve"> – </w:t>
      </w:r>
      <w:r w:rsidR="00DA6E8D" w:rsidRPr="00C24387">
        <w:rPr>
          <w:rFonts w:asciiTheme="minorHAnsi" w:hAnsiTheme="minorHAnsi" w:cstheme="minorHAnsi"/>
          <w:sz w:val="24"/>
        </w:rPr>
        <w:t xml:space="preserve"> этот компонент обеспечивает управление сетевым трафиком, включая скорость передачи и службы приоритетов.</w:t>
      </w:r>
    </w:p>
    <w:p w:rsidR="00DA6E8D" w:rsidRPr="00C24387" w:rsidRDefault="00DA6E8D" w:rsidP="00C725B6">
      <w:pPr>
        <w:pStyle w:val="2"/>
        <w:numPr>
          <w:ilvl w:val="0"/>
          <w:numId w:val="12"/>
        </w:numPr>
        <w:rPr>
          <w:rFonts w:asciiTheme="minorHAnsi" w:hAnsiTheme="minorHAnsi" w:cstheme="minorHAnsi"/>
          <w:sz w:val="24"/>
          <w:szCs w:val="24"/>
        </w:rPr>
      </w:pPr>
      <w:r w:rsidRPr="00C24387">
        <w:rPr>
          <w:rFonts w:asciiTheme="minorHAnsi" w:hAnsiTheme="minorHAnsi" w:cstheme="minorHAnsi"/>
          <w:i/>
          <w:sz w:val="24"/>
          <w:szCs w:val="24"/>
        </w:rPr>
        <w:t xml:space="preserve">Служба для доступа к файлам и принтерам сетей </w:t>
      </w:r>
      <w:r w:rsidRPr="00C24387">
        <w:rPr>
          <w:rFonts w:asciiTheme="minorHAnsi" w:hAnsiTheme="minorHAnsi" w:cstheme="minorHAnsi"/>
          <w:i/>
          <w:sz w:val="24"/>
          <w:szCs w:val="24"/>
          <w:lang w:val="en-US"/>
        </w:rPr>
        <w:t>Microsoft</w:t>
      </w:r>
      <w:r w:rsidRPr="00C24387">
        <w:rPr>
          <w:rFonts w:asciiTheme="minorHAnsi" w:hAnsiTheme="minorHAnsi" w:cstheme="minorHAnsi"/>
          <w:sz w:val="24"/>
          <w:szCs w:val="24"/>
        </w:rPr>
        <w:t xml:space="preserve"> - Позволяет другим компьютерам получать доступ к ресурсам данного компьютера с помощью сети </w:t>
      </w:r>
      <w:r w:rsidRPr="00C24387">
        <w:rPr>
          <w:rFonts w:asciiTheme="minorHAnsi" w:hAnsiTheme="minorHAnsi" w:cstheme="minorHAnsi"/>
          <w:sz w:val="24"/>
          <w:szCs w:val="24"/>
          <w:lang w:val="en-US"/>
        </w:rPr>
        <w:t>Microsoft</w:t>
      </w:r>
      <w:r w:rsidRPr="00C24387">
        <w:rPr>
          <w:rFonts w:asciiTheme="minorHAnsi" w:hAnsiTheme="minorHAnsi" w:cstheme="minorHAnsi"/>
          <w:sz w:val="24"/>
          <w:szCs w:val="24"/>
        </w:rPr>
        <w:t>.</w:t>
      </w:r>
    </w:p>
    <w:p w:rsidR="00DA6E8D" w:rsidRPr="00C24387" w:rsidRDefault="00DA6E8D" w:rsidP="00C725B6">
      <w:pPr>
        <w:pStyle w:val="2"/>
        <w:numPr>
          <w:ilvl w:val="0"/>
          <w:numId w:val="12"/>
        </w:numPr>
        <w:rPr>
          <w:rFonts w:asciiTheme="minorHAnsi" w:hAnsiTheme="minorHAnsi" w:cstheme="minorHAnsi"/>
          <w:sz w:val="24"/>
          <w:szCs w:val="24"/>
        </w:rPr>
      </w:pPr>
      <w:r w:rsidRPr="00C24387">
        <w:rPr>
          <w:rFonts w:asciiTheme="minorHAnsi" w:hAnsiTheme="minorHAnsi" w:cstheme="minorHAnsi"/>
          <w:i/>
          <w:sz w:val="24"/>
          <w:szCs w:val="24"/>
        </w:rPr>
        <w:t>Протокол Интернета версии 4 (</w:t>
      </w:r>
      <w:r w:rsidRPr="00C24387">
        <w:rPr>
          <w:rFonts w:asciiTheme="minorHAnsi" w:hAnsiTheme="minorHAnsi" w:cstheme="minorHAnsi"/>
          <w:i/>
          <w:sz w:val="24"/>
          <w:szCs w:val="24"/>
          <w:lang w:val="en-US"/>
        </w:rPr>
        <w:t>TCP</w:t>
      </w:r>
      <w:r w:rsidRPr="00C24387">
        <w:rPr>
          <w:rFonts w:asciiTheme="minorHAnsi" w:hAnsiTheme="minorHAnsi" w:cstheme="minorHAnsi"/>
          <w:i/>
          <w:sz w:val="24"/>
          <w:szCs w:val="24"/>
        </w:rPr>
        <w:t>/</w:t>
      </w:r>
      <w:r w:rsidRPr="00C24387">
        <w:rPr>
          <w:rFonts w:asciiTheme="minorHAnsi" w:hAnsiTheme="minorHAnsi" w:cstheme="minorHAnsi"/>
          <w:i/>
          <w:sz w:val="24"/>
          <w:szCs w:val="24"/>
          <w:lang w:val="en-US"/>
        </w:rPr>
        <w:t>IPv</w:t>
      </w:r>
      <w:r w:rsidRPr="00C24387">
        <w:rPr>
          <w:rFonts w:asciiTheme="minorHAnsi" w:hAnsiTheme="minorHAnsi" w:cstheme="minorHAnsi"/>
          <w:i/>
          <w:sz w:val="24"/>
          <w:szCs w:val="24"/>
        </w:rPr>
        <w:t>4</w:t>
      </w:r>
      <w:r w:rsidRPr="00C24387">
        <w:rPr>
          <w:rFonts w:asciiTheme="minorHAnsi" w:hAnsiTheme="minorHAnsi" w:cstheme="minorHAnsi"/>
          <w:i/>
          <w:sz w:val="24"/>
          <w:szCs w:val="24"/>
          <w:u w:val="single"/>
        </w:rPr>
        <w:t>)</w:t>
      </w:r>
      <w:r w:rsidRPr="00C24387">
        <w:rPr>
          <w:rFonts w:asciiTheme="minorHAnsi" w:hAnsiTheme="minorHAnsi" w:cstheme="minorHAnsi"/>
          <w:sz w:val="24"/>
          <w:szCs w:val="24"/>
        </w:rPr>
        <w:t xml:space="preserve"> - Протокол </w:t>
      </w:r>
      <w:r w:rsidRPr="00C24387">
        <w:rPr>
          <w:rFonts w:asciiTheme="minorHAnsi" w:hAnsiTheme="minorHAnsi" w:cstheme="minorHAnsi"/>
          <w:sz w:val="24"/>
          <w:szCs w:val="24"/>
          <w:lang w:val="en-US"/>
        </w:rPr>
        <w:t>TCP</w:t>
      </w:r>
      <w:r w:rsidRPr="00C24387">
        <w:rPr>
          <w:rFonts w:asciiTheme="minorHAnsi" w:hAnsiTheme="minorHAnsi" w:cstheme="minorHAnsi"/>
          <w:sz w:val="24"/>
          <w:szCs w:val="24"/>
        </w:rPr>
        <w:t>/</w:t>
      </w:r>
      <w:r w:rsidRPr="00C24387">
        <w:rPr>
          <w:rFonts w:asciiTheme="minorHAnsi" w:hAnsiTheme="minorHAnsi" w:cstheme="minorHAnsi"/>
          <w:sz w:val="24"/>
          <w:szCs w:val="24"/>
          <w:lang w:val="en-US"/>
        </w:rPr>
        <w:t>IP</w:t>
      </w:r>
      <w:r w:rsidRPr="00C24387">
        <w:rPr>
          <w:rFonts w:asciiTheme="minorHAnsi" w:hAnsiTheme="minorHAnsi" w:cstheme="minorHAnsi"/>
          <w:sz w:val="24"/>
          <w:szCs w:val="24"/>
        </w:rPr>
        <w:t xml:space="preserve"> - стандартный протокол глобальных сетей, обеспечивающий связь между различными взаимодействующими сетями.</w:t>
      </w:r>
    </w:p>
    <w:p w:rsidR="00E75B80" w:rsidRPr="00C24387" w:rsidRDefault="00E75B80" w:rsidP="00C725B6">
      <w:pPr>
        <w:pStyle w:val="2"/>
        <w:numPr>
          <w:ilvl w:val="0"/>
          <w:numId w:val="12"/>
        </w:numPr>
        <w:rPr>
          <w:rFonts w:asciiTheme="minorHAnsi" w:hAnsiTheme="minorHAnsi" w:cstheme="minorHAnsi"/>
          <w:sz w:val="24"/>
          <w:szCs w:val="24"/>
        </w:rPr>
      </w:pPr>
      <w:r w:rsidRPr="00C24387">
        <w:rPr>
          <w:rFonts w:asciiTheme="minorHAnsi" w:hAnsiTheme="minorHAnsi" w:cstheme="minorHAnsi"/>
          <w:i/>
          <w:sz w:val="24"/>
          <w:szCs w:val="24"/>
        </w:rPr>
        <w:t>Драйвер в/в тополога канального уровня</w:t>
      </w:r>
      <w:r w:rsidRPr="00C24387">
        <w:rPr>
          <w:rFonts w:asciiTheme="minorHAnsi" w:hAnsiTheme="minorHAnsi" w:cstheme="minorHAnsi"/>
          <w:sz w:val="24"/>
          <w:szCs w:val="24"/>
        </w:rPr>
        <w:t xml:space="preserve"> - Используется для обнаружения других компьютеров, устройств и компонентов сетевой инфраструктуры в сети. Используется также для определения пропускной способности сети.</w:t>
      </w:r>
    </w:p>
    <w:p w:rsidR="00E75B80" w:rsidRPr="00C24387" w:rsidRDefault="00E75B80" w:rsidP="00C725B6">
      <w:pPr>
        <w:pStyle w:val="2"/>
        <w:numPr>
          <w:ilvl w:val="0"/>
          <w:numId w:val="12"/>
        </w:numPr>
        <w:rPr>
          <w:rFonts w:asciiTheme="minorHAnsi" w:hAnsiTheme="minorHAnsi" w:cstheme="minorHAnsi"/>
          <w:sz w:val="24"/>
          <w:szCs w:val="24"/>
        </w:rPr>
      </w:pPr>
      <w:r w:rsidRPr="00C24387">
        <w:rPr>
          <w:rFonts w:asciiTheme="minorHAnsi" w:hAnsiTheme="minorHAnsi" w:cstheme="minorHAnsi"/>
          <w:i/>
          <w:sz w:val="24"/>
          <w:szCs w:val="24"/>
        </w:rPr>
        <w:t>Ответчик обнаружения топологии канального уровня</w:t>
      </w:r>
      <w:r w:rsidRPr="00C24387">
        <w:rPr>
          <w:rFonts w:asciiTheme="minorHAnsi" w:hAnsiTheme="minorHAnsi" w:cstheme="minorHAnsi"/>
          <w:sz w:val="24"/>
          <w:szCs w:val="24"/>
        </w:rPr>
        <w:t xml:space="preserve"> - делает компьютер видимым в сети.</w:t>
      </w:r>
    </w:p>
    <w:p w:rsidR="00E75B80" w:rsidRPr="00C24387" w:rsidRDefault="006B36FD" w:rsidP="00C725B6">
      <w:pPr>
        <w:pStyle w:val="2"/>
        <w:jc w:val="center"/>
        <w:rPr>
          <w:rFonts w:asciiTheme="minorHAnsi" w:hAnsiTheme="minorHAnsi" w:cstheme="minorHAnsi"/>
          <w:sz w:val="24"/>
          <w:szCs w:val="24"/>
        </w:rPr>
      </w:pPr>
      <w:r w:rsidRPr="00C24387">
        <w:rPr>
          <w:rFonts w:asciiTheme="minorHAnsi" w:hAnsiTheme="minorHAnsi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785110" cy="3509645"/>
            <wp:effectExtent l="0" t="0" r="0" b="0"/>
            <wp:docPr id="8" name="Рисунок 8" descr="╨б╨╜╨╕╨╝╨╛╨║ ╤Н╨║╤А╨░╨╜╨░ 2017-05-23 ╨▓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╨б╨╜╨╕╨╝╨╛╨║ ╤Н╨║╤А╨░╨╜╨░ 2017-05-23 ╨▓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110" cy="350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5B6" w:rsidRPr="00C24387" w:rsidRDefault="00C725B6" w:rsidP="00C725B6">
      <w:pPr>
        <w:pStyle w:val="2"/>
        <w:jc w:val="center"/>
        <w:rPr>
          <w:rFonts w:asciiTheme="minorHAnsi" w:hAnsiTheme="minorHAnsi" w:cstheme="minorHAnsi"/>
          <w:sz w:val="24"/>
          <w:szCs w:val="24"/>
        </w:rPr>
      </w:pPr>
      <w:r w:rsidRPr="00C24387">
        <w:rPr>
          <w:rFonts w:asciiTheme="minorHAnsi" w:hAnsiTheme="minorHAnsi" w:cstheme="minorHAnsi"/>
          <w:sz w:val="24"/>
          <w:szCs w:val="24"/>
        </w:rPr>
        <w:t>Рисунок 8 – Настройка сети</w:t>
      </w:r>
    </w:p>
    <w:p w:rsidR="00C725B6" w:rsidRPr="00C24387" w:rsidRDefault="00C725B6" w:rsidP="00C725B6">
      <w:pPr>
        <w:pStyle w:val="2"/>
        <w:rPr>
          <w:rFonts w:asciiTheme="minorHAnsi" w:hAnsiTheme="minorHAnsi" w:cstheme="minorHAnsi"/>
          <w:sz w:val="24"/>
          <w:szCs w:val="24"/>
        </w:rPr>
      </w:pPr>
    </w:p>
    <w:p w:rsidR="00E75B80" w:rsidRPr="00C24387" w:rsidRDefault="00C725B6" w:rsidP="00C725B6">
      <w:pPr>
        <w:pStyle w:val="2"/>
        <w:rPr>
          <w:rFonts w:asciiTheme="minorHAnsi" w:hAnsiTheme="minorHAnsi" w:cstheme="minorHAnsi"/>
          <w:sz w:val="24"/>
          <w:szCs w:val="24"/>
        </w:rPr>
      </w:pPr>
      <w:r w:rsidRPr="00C24387">
        <w:rPr>
          <w:rFonts w:asciiTheme="minorHAnsi" w:hAnsiTheme="minorHAnsi" w:cstheme="minorHAnsi"/>
          <w:sz w:val="24"/>
          <w:szCs w:val="24"/>
        </w:rPr>
        <w:t>В системе были у</w:t>
      </w:r>
      <w:r w:rsidR="00D851AB" w:rsidRPr="00C24387">
        <w:rPr>
          <w:rFonts w:asciiTheme="minorHAnsi" w:hAnsiTheme="minorHAnsi" w:cstheme="minorHAnsi"/>
          <w:sz w:val="24"/>
          <w:szCs w:val="24"/>
        </w:rPr>
        <w:t>станов</w:t>
      </w:r>
      <w:r w:rsidRPr="00C24387">
        <w:rPr>
          <w:rFonts w:asciiTheme="minorHAnsi" w:hAnsiTheme="minorHAnsi" w:cstheme="minorHAnsi"/>
          <w:sz w:val="24"/>
          <w:szCs w:val="24"/>
        </w:rPr>
        <w:t>лены</w:t>
      </w:r>
      <w:r w:rsidR="00D851AB" w:rsidRPr="00C24387">
        <w:rPr>
          <w:rFonts w:asciiTheme="minorHAnsi" w:hAnsiTheme="minorHAnsi" w:cstheme="minorHAnsi"/>
          <w:sz w:val="24"/>
          <w:szCs w:val="24"/>
        </w:rPr>
        <w:t xml:space="preserve"> следующие настройки стека протоколов </w:t>
      </w:r>
      <w:r w:rsidR="00D851AB" w:rsidRPr="00C24387">
        <w:rPr>
          <w:rFonts w:asciiTheme="minorHAnsi" w:hAnsiTheme="minorHAnsi" w:cstheme="minorHAnsi"/>
          <w:sz w:val="24"/>
          <w:szCs w:val="24"/>
          <w:lang w:val="en-US"/>
        </w:rPr>
        <w:t>TCP</w:t>
      </w:r>
      <w:r w:rsidR="00D851AB" w:rsidRPr="00C24387">
        <w:rPr>
          <w:rFonts w:asciiTheme="minorHAnsi" w:hAnsiTheme="minorHAnsi" w:cstheme="minorHAnsi"/>
          <w:sz w:val="24"/>
          <w:szCs w:val="24"/>
        </w:rPr>
        <w:t>/</w:t>
      </w:r>
      <w:r w:rsidR="00D851AB" w:rsidRPr="00C24387">
        <w:rPr>
          <w:rFonts w:asciiTheme="minorHAnsi" w:hAnsiTheme="minorHAnsi" w:cstheme="minorHAnsi"/>
          <w:sz w:val="24"/>
          <w:szCs w:val="24"/>
          <w:lang w:val="en-US"/>
        </w:rPr>
        <w:t>IPv</w:t>
      </w:r>
      <w:r w:rsidR="00D851AB" w:rsidRPr="00C24387">
        <w:rPr>
          <w:rFonts w:asciiTheme="minorHAnsi" w:hAnsiTheme="minorHAnsi" w:cstheme="minorHAnsi"/>
          <w:sz w:val="24"/>
          <w:szCs w:val="24"/>
        </w:rPr>
        <w:t>4:</w:t>
      </w:r>
    </w:p>
    <w:p w:rsidR="00D851AB" w:rsidRPr="00C24387" w:rsidRDefault="00D851AB" w:rsidP="00C725B6">
      <w:pPr>
        <w:pStyle w:val="2"/>
        <w:ind w:left="284"/>
        <w:rPr>
          <w:rFonts w:asciiTheme="minorHAnsi" w:hAnsiTheme="minorHAnsi" w:cstheme="minorHAnsi"/>
          <w:sz w:val="24"/>
          <w:szCs w:val="24"/>
        </w:rPr>
      </w:pPr>
      <w:r w:rsidRPr="00C24387">
        <w:rPr>
          <w:rFonts w:asciiTheme="minorHAnsi" w:hAnsiTheme="minorHAnsi" w:cstheme="minorHAnsi"/>
          <w:sz w:val="24"/>
          <w:szCs w:val="24"/>
          <w:lang w:val="en-US"/>
        </w:rPr>
        <w:t>IP</w:t>
      </w:r>
      <w:r w:rsidRPr="00C24387">
        <w:rPr>
          <w:rFonts w:asciiTheme="minorHAnsi" w:hAnsiTheme="minorHAnsi" w:cstheme="minorHAnsi"/>
          <w:sz w:val="24"/>
          <w:szCs w:val="24"/>
        </w:rPr>
        <w:t>- адрес: 192.168.1.3</w:t>
      </w:r>
    </w:p>
    <w:p w:rsidR="00D851AB" w:rsidRPr="00C24387" w:rsidRDefault="00D851AB" w:rsidP="00C725B6">
      <w:pPr>
        <w:pStyle w:val="2"/>
        <w:ind w:left="284"/>
        <w:rPr>
          <w:rFonts w:asciiTheme="minorHAnsi" w:hAnsiTheme="minorHAnsi" w:cstheme="minorHAnsi"/>
          <w:sz w:val="24"/>
          <w:szCs w:val="24"/>
        </w:rPr>
      </w:pPr>
      <w:r w:rsidRPr="00C24387">
        <w:rPr>
          <w:rFonts w:asciiTheme="minorHAnsi" w:hAnsiTheme="minorHAnsi" w:cstheme="minorHAnsi"/>
          <w:sz w:val="24"/>
          <w:szCs w:val="24"/>
        </w:rPr>
        <w:t>Маска подсети: 255.255.255.0</w:t>
      </w:r>
    </w:p>
    <w:p w:rsidR="00D851AB" w:rsidRPr="00C24387" w:rsidRDefault="00D851AB" w:rsidP="00C725B6">
      <w:pPr>
        <w:pStyle w:val="2"/>
        <w:ind w:left="284"/>
        <w:rPr>
          <w:rFonts w:asciiTheme="minorHAnsi" w:hAnsiTheme="minorHAnsi" w:cstheme="minorHAnsi"/>
          <w:sz w:val="24"/>
          <w:szCs w:val="24"/>
        </w:rPr>
      </w:pPr>
      <w:r w:rsidRPr="00C24387">
        <w:rPr>
          <w:rFonts w:asciiTheme="minorHAnsi" w:hAnsiTheme="minorHAnsi" w:cstheme="minorHAnsi"/>
          <w:sz w:val="24"/>
          <w:szCs w:val="24"/>
        </w:rPr>
        <w:t>Основной шлюз: 192.168.1.1</w:t>
      </w:r>
    </w:p>
    <w:p w:rsidR="00D851AB" w:rsidRPr="00C24387" w:rsidRDefault="00D851AB" w:rsidP="00C725B6">
      <w:pPr>
        <w:pStyle w:val="2"/>
        <w:ind w:left="284"/>
        <w:rPr>
          <w:rFonts w:asciiTheme="minorHAnsi" w:hAnsiTheme="minorHAnsi" w:cstheme="minorHAnsi"/>
          <w:sz w:val="24"/>
          <w:szCs w:val="24"/>
        </w:rPr>
      </w:pPr>
      <w:r w:rsidRPr="00C24387">
        <w:rPr>
          <w:rFonts w:asciiTheme="minorHAnsi" w:hAnsiTheme="minorHAnsi" w:cstheme="minorHAnsi"/>
          <w:sz w:val="24"/>
          <w:szCs w:val="24"/>
          <w:lang w:val="en-US"/>
        </w:rPr>
        <w:t>DNS</w:t>
      </w:r>
      <w:r w:rsidRPr="00C24387">
        <w:rPr>
          <w:rFonts w:asciiTheme="minorHAnsi" w:hAnsiTheme="minorHAnsi" w:cstheme="minorHAnsi"/>
          <w:sz w:val="24"/>
          <w:szCs w:val="24"/>
        </w:rPr>
        <w:t>-</w:t>
      </w:r>
      <w:r w:rsidR="007A2E06" w:rsidRPr="00C24387">
        <w:rPr>
          <w:rFonts w:asciiTheme="minorHAnsi" w:hAnsiTheme="minorHAnsi" w:cstheme="minorHAnsi"/>
          <w:sz w:val="24"/>
          <w:szCs w:val="24"/>
        </w:rPr>
        <w:t>сервер:</w:t>
      </w:r>
      <w:r w:rsidRPr="00C24387">
        <w:rPr>
          <w:rFonts w:asciiTheme="minorHAnsi" w:hAnsiTheme="minorHAnsi" w:cstheme="minorHAnsi"/>
          <w:sz w:val="24"/>
          <w:szCs w:val="24"/>
        </w:rPr>
        <w:t xml:space="preserve"> 192.168.1.1</w:t>
      </w:r>
    </w:p>
    <w:p w:rsidR="003606ED" w:rsidRPr="00C24387" w:rsidRDefault="003606ED" w:rsidP="00C725B6">
      <w:pPr>
        <w:pStyle w:val="2"/>
        <w:ind w:left="284"/>
        <w:rPr>
          <w:rFonts w:asciiTheme="minorHAnsi" w:hAnsiTheme="minorHAnsi" w:cstheme="minorHAnsi"/>
          <w:sz w:val="24"/>
          <w:szCs w:val="24"/>
        </w:rPr>
      </w:pPr>
      <w:r w:rsidRPr="00C24387">
        <w:rPr>
          <w:rFonts w:asciiTheme="minorHAnsi" w:hAnsiTheme="minorHAnsi" w:cstheme="minorHAnsi"/>
          <w:sz w:val="24"/>
          <w:szCs w:val="24"/>
        </w:rPr>
        <w:t>192.168.1.0 – адрес моей домашней сети.</w:t>
      </w:r>
    </w:p>
    <w:p w:rsidR="00E75B80" w:rsidRPr="00C24387" w:rsidRDefault="00AA6381" w:rsidP="00E75B80">
      <w:pPr>
        <w:pStyle w:val="2"/>
        <w:rPr>
          <w:rFonts w:asciiTheme="minorHAnsi" w:hAnsiTheme="minorHAnsi" w:cstheme="minorHAnsi"/>
          <w:sz w:val="24"/>
          <w:szCs w:val="24"/>
        </w:rPr>
      </w:pPr>
      <w:r w:rsidRPr="00C24387">
        <w:rPr>
          <w:rFonts w:asciiTheme="minorHAnsi" w:hAnsiTheme="minorHAnsi" w:cstheme="minorHAnsi"/>
          <w:sz w:val="24"/>
          <w:szCs w:val="24"/>
        </w:rPr>
        <w:t xml:space="preserve">Роль шлюза выполняет роутер, он же выполняет роль </w:t>
      </w:r>
      <w:r w:rsidRPr="00C24387">
        <w:rPr>
          <w:rFonts w:asciiTheme="minorHAnsi" w:hAnsiTheme="minorHAnsi" w:cstheme="minorHAnsi"/>
          <w:sz w:val="24"/>
          <w:szCs w:val="24"/>
          <w:lang w:val="en-US"/>
        </w:rPr>
        <w:t>DNS</w:t>
      </w:r>
      <w:r w:rsidRPr="00C24387">
        <w:rPr>
          <w:rFonts w:asciiTheme="minorHAnsi" w:hAnsiTheme="minorHAnsi" w:cstheme="minorHAnsi"/>
          <w:sz w:val="24"/>
          <w:szCs w:val="24"/>
        </w:rPr>
        <w:t xml:space="preserve"> – сервера.</w:t>
      </w:r>
    </w:p>
    <w:p w:rsidR="008B25D8" w:rsidRPr="00C24387" w:rsidRDefault="008B25D8" w:rsidP="00E75B80">
      <w:pPr>
        <w:pStyle w:val="2"/>
        <w:rPr>
          <w:rFonts w:asciiTheme="minorHAnsi" w:hAnsiTheme="minorHAnsi" w:cstheme="minorHAnsi"/>
          <w:sz w:val="24"/>
          <w:szCs w:val="24"/>
        </w:rPr>
      </w:pPr>
    </w:p>
    <w:p w:rsidR="00194452" w:rsidRPr="00C24387" w:rsidRDefault="00941C7B" w:rsidP="00B46CA7">
      <w:pPr>
        <w:pStyle w:val="2"/>
        <w:ind w:firstLine="284"/>
        <w:rPr>
          <w:rFonts w:asciiTheme="minorHAnsi" w:hAnsiTheme="minorHAnsi" w:cstheme="minorHAnsi"/>
          <w:sz w:val="24"/>
          <w:szCs w:val="24"/>
        </w:rPr>
      </w:pPr>
      <w:r w:rsidRPr="00C24387">
        <w:rPr>
          <w:rFonts w:asciiTheme="minorHAnsi" w:hAnsiTheme="minorHAnsi" w:cstheme="minorHAnsi"/>
          <w:i/>
          <w:sz w:val="28"/>
          <w:szCs w:val="24"/>
          <w:u w:val="single"/>
        </w:rPr>
        <w:t xml:space="preserve">4 </w:t>
      </w:r>
      <w:r w:rsidR="008B25D8" w:rsidRPr="00C24387">
        <w:rPr>
          <w:rFonts w:asciiTheme="minorHAnsi" w:hAnsiTheme="minorHAnsi" w:cstheme="minorHAnsi"/>
          <w:i/>
          <w:sz w:val="28"/>
          <w:szCs w:val="24"/>
          <w:u w:val="single"/>
        </w:rPr>
        <w:t>Указать имя компьютера и домен</w:t>
      </w:r>
      <w:r w:rsidR="008B25D8" w:rsidRPr="00C24387">
        <w:rPr>
          <w:rFonts w:asciiTheme="minorHAnsi" w:hAnsiTheme="minorHAnsi" w:cstheme="minorHAnsi"/>
          <w:i/>
          <w:sz w:val="28"/>
          <w:szCs w:val="24"/>
        </w:rPr>
        <w:t>.</w:t>
      </w:r>
      <w:r w:rsidR="00C725B6" w:rsidRPr="00C24387">
        <w:rPr>
          <w:rFonts w:asciiTheme="minorHAnsi" w:hAnsiTheme="minorHAnsi" w:cstheme="minorHAnsi"/>
          <w:i/>
          <w:sz w:val="28"/>
          <w:szCs w:val="24"/>
        </w:rPr>
        <w:t xml:space="preserve"> </w:t>
      </w:r>
      <w:r w:rsidR="00C725B6" w:rsidRPr="00C24387">
        <w:rPr>
          <w:rFonts w:asciiTheme="minorHAnsi" w:hAnsiTheme="minorHAnsi" w:cstheme="minorHAnsi"/>
          <w:sz w:val="24"/>
          <w:szCs w:val="24"/>
        </w:rPr>
        <w:t xml:space="preserve">В </w:t>
      </w:r>
      <w:r w:rsidR="00B46CA7" w:rsidRPr="00C24387">
        <w:rPr>
          <w:rFonts w:asciiTheme="minorHAnsi" w:hAnsiTheme="minorHAnsi" w:cstheme="minorHAnsi"/>
          <w:sz w:val="24"/>
          <w:szCs w:val="24"/>
        </w:rPr>
        <w:t>качестве</w:t>
      </w:r>
      <w:r w:rsidR="00C725B6" w:rsidRPr="00C24387">
        <w:rPr>
          <w:rFonts w:asciiTheme="minorHAnsi" w:hAnsiTheme="minorHAnsi" w:cstheme="minorHAnsi"/>
          <w:sz w:val="24"/>
          <w:szCs w:val="24"/>
        </w:rPr>
        <w:t xml:space="preserve"> и</w:t>
      </w:r>
      <w:r w:rsidR="008B25D8" w:rsidRPr="00C24387">
        <w:rPr>
          <w:rFonts w:asciiTheme="minorHAnsi" w:hAnsiTheme="minorHAnsi" w:cstheme="minorHAnsi"/>
          <w:sz w:val="24"/>
          <w:szCs w:val="24"/>
        </w:rPr>
        <w:t>м</w:t>
      </w:r>
      <w:r w:rsidR="00C725B6" w:rsidRPr="00C24387">
        <w:rPr>
          <w:rFonts w:asciiTheme="minorHAnsi" w:hAnsiTheme="minorHAnsi" w:cstheme="minorHAnsi"/>
          <w:sz w:val="24"/>
          <w:szCs w:val="24"/>
        </w:rPr>
        <w:t>ен</w:t>
      </w:r>
      <w:r w:rsidR="00B46CA7" w:rsidRPr="00C24387">
        <w:rPr>
          <w:rFonts w:asciiTheme="minorHAnsi" w:hAnsiTheme="minorHAnsi" w:cstheme="minorHAnsi"/>
          <w:sz w:val="24"/>
          <w:szCs w:val="24"/>
        </w:rPr>
        <w:t>и</w:t>
      </w:r>
      <w:r w:rsidR="00C725B6" w:rsidRPr="00C24387">
        <w:rPr>
          <w:rFonts w:asciiTheme="minorHAnsi" w:hAnsiTheme="minorHAnsi" w:cstheme="minorHAnsi"/>
          <w:sz w:val="24"/>
          <w:szCs w:val="24"/>
        </w:rPr>
        <w:t xml:space="preserve"> компьютера </w:t>
      </w:r>
      <w:r w:rsidR="00B46CA7" w:rsidRPr="00C24387">
        <w:rPr>
          <w:rFonts w:asciiTheme="minorHAnsi" w:hAnsiTheme="minorHAnsi" w:cstheme="minorHAnsi"/>
          <w:sz w:val="24"/>
          <w:szCs w:val="24"/>
        </w:rPr>
        <w:t>было установлено</w:t>
      </w:r>
      <w:r w:rsidR="008B25D8" w:rsidRPr="00C24387">
        <w:rPr>
          <w:rFonts w:asciiTheme="minorHAnsi" w:hAnsiTheme="minorHAnsi" w:cstheme="minorHAnsi"/>
          <w:sz w:val="24"/>
          <w:szCs w:val="24"/>
        </w:rPr>
        <w:t xml:space="preserve"> </w:t>
      </w:r>
      <w:r w:rsidR="00C725B6" w:rsidRPr="00C24387">
        <w:rPr>
          <w:rFonts w:asciiTheme="minorHAnsi" w:hAnsiTheme="minorHAnsi" w:cstheme="minorHAnsi"/>
          <w:sz w:val="24"/>
          <w:szCs w:val="24"/>
          <w:lang w:val="en-US"/>
        </w:rPr>
        <w:t>Server</w:t>
      </w:r>
      <w:r w:rsidR="00C725B6" w:rsidRPr="00C24387">
        <w:rPr>
          <w:rFonts w:asciiTheme="minorHAnsi" w:hAnsiTheme="minorHAnsi" w:cstheme="minorHAnsi"/>
          <w:sz w:val="24"/>
          <w:szCs w:val="24"/>
        </w:rPr>
        <w:t>2008</w:t>
      </w:r>
      <w:r w:rsidR="00B46CA7" w:rsidRPr="00C24387">
        <w:rPr>
          <w:rFonts w:asciiTheme="minorHAnsi" w:hAnsiTheme="minorHAnsi" w:cstheme="minorHAnsi"/>
          <w:sz w:val="24"/>
          <w:szCs w:val="24"/>
        </w:rPr>
        <w:t xml:space="preserve">, </w:t>
      </w:r>
      <w:r w:rsidR="00194452" w:rsidRPr="00C24387">
        <w:rPr>
          <w:rFonts w:asciiTheme="minorHAnsi" w:hAnsiTheme="minorHAnsi" w:cstheme="minorHAnsi"/>
          <w:sz w:val="24"/>
          <w:szCs w:val="24"/>
        </w:rPr>
        <w:t>рабоч</w:t>
      </w:r>
      <w:r w:rsidR="00B46CA7" w:rsidRPr="00C24387">
        <w:rPr>
          <w:rFonts w:asciiTheme="minorHAnsi" w:hAnsiTheme="minorHAnsi" w:cstheme="minorHAnsi"/>
          <w:sz w:val="24"/>
          <w:szCs w:val="24"/>
        </w:rPr>
        <w:t>ая</w:t>
      </w:r>
      <w:r w:rsidR="00194452" w:rsidRPr="00C24387">
        <w:rPr>
          <w:rFonts w:asciiTheme="minorHAnsi" w:hAnsiTheme="minorHAnsi" w:cstheme="minorHAnsi"/>
          <w:sz w:val="24"/>
          <w:szCs w:val="24"/>
        </w:rPr>
        <w:t xml:space="preserve"> групп</w:t>
      </w:r>
      <w:r w:rsidR="00B46CA7" w:rsidRPr="00C24387">
        <w:rPr>
          <w:rFonts w:asciiTheme="minorHAnsi" w:hAnsiTheme="minorHAnsi" w:cstheme="minorHAnsi"/>
          <w:sz w:val="24"/>
          <w:szCs w:val="24"/>
        </w:rPr>
        <w:t>а -</w:t>
      </w:r>
      <w:r w:rsidR="00194452" w:rsidRPr="00C24387">
        <w:rPr>
          <w:rFonts w:asciiTheme="minorHAnsi" w:hAnsiTheme="minorHAnsi" w:cstheme="minorHAnsi"/>
          <w:sz w:val="24"/>
          <w:szCs w:val="24"/>
        </w:rPr>
        <w:t xml:space="preserve"> </w:t>
      </w:r>
      <w:r w:rsidR="00194452" w:rsidRPr="00C24387">
        <w:rPr>
          <w:rFonts w:asciiTheme="minorHAnsi" w:hAnsiTheme="minorHAnsi" w:cstheme="minorHAnsi"/>
          <w:sz w:val="24"/>
          <w:szCs w:val="24"/>
          <w:lang w:val="en-US"/>
        </w:rPr>
        <w:t>WORKGROUP</w:t>
      </w:r>
      <w:r w:rsidR="00B46CA7" w:rsidRPr="00C24387">
        <w:rPr>
          <w:rFonts w:asciiTheme="minorHAnsi" w:hAnsiTheme="minorHAnsi" w:cstheme="minorHAnsi"/>
          <w:sz w:val="24"/>
          <w:szCs w:val="24"/>
        </w:rPr>
        <w:t xml:space="preserve">. Указать </w:t>
      </w:r>
      <w:r w:rsidR="00194452" w:rsidRPr="00C24387">
        <w:rPr>
          <w:rFonts w:asciiTheme="minorHAnsi" w:hAnsiTheme="minorHAnsi" w:cstheme="minorHAnsi"/>
          <w:sz w:val="24"/>
          <w:szCs w:val="24"/>
        </w:rPr>
        <w:t xml:space="preserve">на данном этапе </w:t>
      </w:r>
      <w:r w:rsidR="00B46CA7" w:rsidRPr="00C24387">
        <w:rPr>
          <w:rFonts w:asciiTheme="minorHAnsi" w:hAnsiTheme="minorHAnsi" w:cstheme="minorHAnsi"/>
          <w:sz w:val="24"/>
          <w:szCs w:val="24"/>
        </w:rPr>
        <w:t>домен не представляется возможным</w:t>
      </w:r>
      <w:r w:rsidR="00194452" w:rsidRPr="00C24387">
        <w:rPr>
          <w:rFonts w:asciiTheme="minorHAnsi" w:hAnsiTheme="minorHAnsi" w:cstheme="minorHAnsi"/>
          <w:sz w:val="24"/>
          <w:szCs w:val="24"/>
        </w:rPr>
        <w:t>, так как в</w:t>
      </w:r>
      <w:r w:rsidR="00B46CA7" w:rsidRPr="00C24387">
        <w:rPr>
          <w:rFonts w:asciiTheme="minorHAnsi" w:hAnsiTheme="minorHAnsi" w:cstheme="minorHAnsi"/>
          <w:sz w:val="24"/>
          <w:szCs w:val="24"/>
        </w:rPr>
        <w:t xml:space="preserve"> подключенной</w:t>
      </w:r>
      <w:r w:rsidR="00194452" w:rsidRPr="00C24387">
        <w:rPr>
          <w:rFonts w:asciiTheme="minorHAnsi" w:hAnsiTheme="minorHAnsi" w:cstheme="minorHAnsi"/>
          <w:sz w:val="24"/>
          <w:szCs w:val="24"/>
        </w:rPr>
        <w:t xml:space="preserve"> сети нет контроллеров домена.</w:t>
      </w:r>
    </w:p>
    <w:p w:rsidR="008B25D8" w:rsidRPr="00C24387" w:rsidRDefault="008B25D8" w:rsidP="00E75B80">
      <w:pPr>
        <w:pStyle w:val="2"/>
        <w:rPr>
          <w:rFonts w:asciiTheme="minorHAnsi" w:hAnsiTheme="minorHAnsi" w:cstheme="minorHAnsi"/>
          <w:sz w:val="24"/>
          <w:szCs w:val="24"/>
        </w:rPr>
      </w:pPr>
    </w:p>
    <w:p w:rsidR="00AF0334" w:rsidRPr="00C24387" w:rsidRDefault="00AF0334" w:rsidP="00AF0334">
      <w:pPr>
        <w:rPr>
          <w:rFonts w:asciiTheme="minorHAnsi" w:hAnsiTheme="minorHAnsi" w:cstheme="minorHAnsi"/>
          <w:i/>
          <w:sz w:val="28"/>
        </w:rPr>
      </w:pPr>
      <w:r w:rsidRPr="00C24387">
        <w:rPr>
          <w:rFonts w:asciiTheme="minorHAnsi" w:hAnsiTheme="minorHAnsi" w:cstheme="minorHAnsi"/>
          <w:i/>
          <w:sz w:val="28"/>
        </w:rPr>
        <w:t>Раздел 2. Обновить этот сервер.</w:t>
      </w:r>
    </w:p>
    <w:p w:rsidR="00AF0334" w:rsidRPr="00C24387" w:rsidRDefault="00AF0334" w:rsidP="00AF0334">
      <w:pPr>
        <w:rPr>
          <w:rFonts w:asciiTheme="minorHAnsi" w:hAnsiTheme="minorHAnsi" w:cstheme="minorHAnsi"/>
          <w:b/>
          <w:sz w:val="24"/>
        </w:rPr>
      </w:pPr>
    </w:p>
    <w:p w:rsidR="007E1E6B" w:rsidRPr="00C24387" w:rsidRDefault="00941C7B" w:rsidP="00B46CA7">
      <w:pPr>
        <w:pStyle w:val="2"/>
        <w:ind w:firstLine="284"/>
        <w:rPr>
          <w:rFonts w:asciiTheme="minorHAnsi" w:hAnsiTheme="minorHAnsi" w:cstheme="minorHAnsi"/>
          <w:sz w:val="24"/>
          <w:szCs w:val="24"/>
        </w:rPr>
      </w:pPr>
      <w:r w:rsidRPr="00C24387">
        <w:rPr>
          <w:rFonts w:asciiTheme="minorHAnsi" w:hAnsiTheme="minorHAnsi" w:cstheme="minorHAnsi"/>
          <w:i/>
          <w:sz w:val="28"/>
          <w:szCs w:val="24"/>
          <w:u w:val="single"/>
        </w:rPr>
        <w:t xml:space="preserve">1 </w:t>
      </w:r>
      <w:r w:rsidR="007E1E6B" w:rsidRPr="00C24387">
        <w:rPr>
          <w:rFonts w:asciiTheme="minorHAnsi" w:hAnsiTheme="minorHAnsi" w:cstheme="minorHAnsi"/>
          <w:i/>
          <w:sz w:val="28"/>
          <w:szCs w:val="24"/>
          <w:u w:val="single"/>
        </w:rPr>
        <w:t>Включить автоматическое обновление и обратную связь</w:t>
      </w:r>
      <w:r w:rsidR="007E1E6B" w:rsidRPr="00C24387">
        <w:rPr>
          <w:rFonts w:asciiTheme="minorHAnsi" w:hAnsiTheme="minorHAnsi" w:cstheme="minorHAnsi"/>
          <w:b/>
          <w:sz w:val="28"/>
          <w:szCs w:val="24"/>
        </w:rPr>
        <w:t xml:space="preserve"> </w:t>
      </w:r>
      <w:r w:rsidR="007E1E6B" w:rsidRPr="00C24387">
        <w:rPr>
          <w:rFonts w:asciiTheme="minorHAnsi" w:hAnsiTheme="minorHAnsi" w:cstheme="minorHAnsi"/>
          <w:b/>
          <w:sz w:val="24"/>
          <w:szCs w:val="24"/>
        </w:rPr>
        <w:t xml:space="preserve">- </w:t>
      </w:r>
      <w:r w:rsidR="007E1E6B" w:rsidRPr="00C24387">
        <w:rPr>
          <w:rFonts w:asciiTheme="minorHAnsi" w:hAnsiTheme="minorHAnsi" w:cstheme="minorHAnsi"/>
          <w:sz w:val="24"/>
          <w:szCs w:val="24"/>
        </w:rPr>
        <w:t xml:space="preserve">Включение этих параметров позволяет ОС </w:t>
      </w:r>
      <w:r w:rsidR="007E1E6B" w:rsidRPr="00C24387">
        <w:rPr>
          <w:rFonts w:asciiTheme="minorHAnsi" w:hAnsiTheme="minorHAnsi" w:cstheme="minorHAnsi"/>
          <w:sz w:val="24"/>
          <w:szCs w:val="24"/>
          <w:lang w:val="en-US"/>
        </w:rPr>
        <w:t>Windows</w:t>
      </w:r>
      <w:r w:rsidR="007E1E6B" w:rsidRPr="00C24387">
        <w:rPr>
          <w:rFonts w:asciiTheme="minorHAnsi" w:hAnsiTheme="minorHAnsi" w:cstheme="minorHAnsi"/>
          <w:sz w:val="24"/>
          <w:szCs w:val="24"/>
        </w:rPr>
        <w:t xml:space="preserve"> автоматически получать последние обновления, отправлять в корпорацию Майкрософт отчеты об ошибках</w:t>
      </w:r>
      <w:r w:rsidR="00E23A9B" w:rsidRPr="00C24387">
        <w:rPr>
          <w:rFonts w:asciiTheme="minorHAnsi" w:hAnsiTheme="minorHAnsi" w:cstheme="minorHAnsi"/>
          <w:sz w:val="24"/>
          <w:szCs w:val="24"/>
        </w:rPr>
        <w:t xml:space="preserve"> и неполадках для их устранения</w:t>
      </w:r>
      <w:r w:rsidR="007E1E6B" w:rsidRPr="00C24387">
        <w:rPr>
          <w:rFonts w:asciiTheme="minorHAnsi" w:hAnsiTheme="minorHAnsi" w:cstheme="minorHAnsi"/>
          <w:sz w:val="24"/>
          <w:szCs w:val="24"/>
        </w:rPr>
        <w:t xml:space="preserve">, и разрешит Майкрософт собирать данные об </w:t>
      </w:r>
      <w:r w:rsidR="00B46CA7" w:rsidRPr="00C24387">
        <w:rPr>
          <w:rFonts w:asciiTheme="minorHAnsi" w:hAnsiTheme="minorHAnsi" w:cstheme="minorHAnsi"/>
          <w:sz w:val="24"/>
          <w:szCs w:val="24"/>
        </w:rPr>
        <w:t>использовании</w:t>
      </w:r>
      <w:r w:rsidR="007E1E6B" w:rsidRPr="00C24387">
        <w:rPr>
          <w:rFonts w:asciiTheme="minorHAnsi" w:hAnsiTheme="minorHAnsi" w:cstheme="minorHAnsi"/>
          <w:sz w:val="24"/>
          <w:szCs w:val="24"/>
        </w:rPr>
        <w:t>,</w:t>
      </w:r>
      <w:r w:rsidR="00B46CA7" w:rsidRPr="00C24387">
        <w:rPr>
          <w:rFonts w:asciiTheme="minorHAnsi" w:hAnsiTheme="minorHAnsi" w:cstheme="minorHAnsi"/>
          <w:sz w:val="24"/>
          <w:szCs w:val="24"/>
        </w:rPr>
        <w:t xml:space="preserve"> </w:t>
      </w:r>
      <w:r w:rsidR="007E1E6B" w:rsidRPr="00C24387">
        <w:rPr>
          <w:rFonts w:asciiTheme="minorHAnsi" w:hAnsiTheme="minorHAnsi" w:cstheme="minorHAnsi"/>
          <w:sz w:val="24"/>
          <w:szCs w:val="24"/>
        </w:rPr>
        <w:t xml:space="preserve">что способствует улучшению продуктов и служб Майкрософт. Программа также периодически загружает файл, предназначенный для сбора информации о ваших проблемах, связанных с работой в ОС </w:t>
      </w:r>
      <w:r w:rsidR="007E1E6B" w:rsidRPr="00C24387">
        <w:rPr>
          <w:rFonts w:asciiTheme="minorHAnsi" w:hAnsiTheme="minorHAnsi" w:cstheme="minorHAnsi"/>
          <w:sz w:val="24"/>
          <w:szCs w:val="24"/>
          <w:lang w:val="en-US"/>
        </w:rPr>
        <w:t>Windows</w:t>
      </w:r>
      <w:r w:rsidR="007E1E6B" w:rsidRPr="00C24387">
        <w:rPr>
          <w:rFonts w:asciiTheme="minorHAnsi" w:hAnsiTheme="minorHAnsi" w:cstheme="minorHAnsi"/>
          <w:sz w:val="24"/>
          <w:szCs w:val="24"/>
        </w:rPr>
        <w:t xml:space="preserve">. Собираемая информация не используется для установления контакта с вами или вашей </w:t>
      </w:r>
      <w:r w:rsidR="00B46CA7" w:rsidRPr="00C24387">
        <w:rPr>
          <w:rFonts w:asciiTheme="minorHAnsi" w:hAnsiTheme="minorHAnsi" w:cstheme="minorHAnsi"/>
          <w:sz w:val="24"/>
          <w:szCs w:val="24"/>
        </w:rPr>
        <w:t>организацией,</w:t>
      </w:r>
      <w:r w:rsidR="007E1E6B" w:rsidRPr="00C24387">
        <w:rPr>
          <w:rFonts w:asciiTheme="minorHAnsi" w:hAnsiTheme="minorHAnsi" w:cstheme="minorHAnsi"/>
          <w:sz w:val="24"/>
          <w:szCs w:val="24"/>
        </w:rPr>
        <w:t xml:space="preserve"> или для</w:t>
      </w:r>
      <w:r w:rsidR="00B46CA7" w:rsidRPr="00C24387">
        <w:rPr>
          <w:rFonts w:asciiTheme="minorHAnsi" w:hAnsiTheme="minorHAnsi" w:cstheme="minorHAnsi"/>
          <w:sz w:val="24"/>
          <w:szCs w:val="24"/>
        </w:rPr>
        <w:t xml:space="preserve"> </w:t>
      </w:r>
      <w:r w:rsidR="007E1E6B" w:rsidRPr="00C24387">
        <w:rPr>
          <w:rFonts w:asciiTheme="minorHAnsi" w:hAnsiTheme="minorHAnsi" w:cstheme="minorHAnsi"/>
          <w:sz w:val="24"/>
          <w:szCs w:val="24"/>
        </w:rPr>
        <w:t>установления вашей личности.</w:t>
      </w:r>
    </w:p>
    <w:p w:rsidR="00B46CA7" w:rsidRPr="00C24387" w:rsidRDefault="00B46CA7" w:rsidP="00B46CA7">
      <w:pPr>
        <w:pStyle w:val="2"/>
        <w:ind w:firstLine="284"/>
        <w:rPr>
          <w:rFonts w:asciiTheme="minorHAnsi" w:hAnsiTheme="minorHAnsi" w:cstheme="minorHAnsi"/>
          <w:sz w:val="24"/>
          <w:szCs w:val="24"/>
        </w:rPr>
      </w:pPr>
      <w:r w:rsidRPr="00C24387">
        <w:rPr>
          <w:rFonts w:asciiTheme="minorHAnsi" w:hAnsiTheme="minorHAnsi" w:cstheme="minorHAnsi"/>
          <w:sz w:val="24"/>
          <w:szCs w:val="24"/>
        </w:rPr>
        <w:t>Стоит включать данный параметр, так как он улучшает дальнейшую работу системы.</w:t>
      </w:r>
    </w:p>
    <w:p w:rsidR="007E1E6B" w:rsidRPr="00C24387" w:rsidRDefault="00941C7B" w:rsidP="00B46CA7">
      <w:pPr>
        <w:pStyle w:val="2"/>
        <w:ind w:firstLine="284"/>
        <w:rPr>
          <w:rFonts w:asciiTheme="minorHAnsi" w:hAnsiTheme="minorHAnsi" w:cstheme="minorHAnsi"/>
          <w:sz w:val="24"/>
          <w:szCs w:val="24"/>
        </w:rPr>
      </w:pPr>
      <w:r w:rsidRPr="00C24387">
        <w:rPr>
          <w:rFonts w:asciiTheme="minorHAnsi" w:hAnsiTheme="minorHAnsi" w:cstheme="minorHAnsi"/>
          <w:i/>
          <w:sz w:val="28"/>
          <w:szCs w:val="24"/>
          <w:u w:val="single"/>
        </w:rPr>
        <w:t xml:space="preserve">2 </w:t>
      </w:r>
      <w:r w:rsidR="007E1E6B" w:rsidRPr="00C24387">
        <w:rPr>
          <w:rFonts w:asciiTheme="minorHAnsi" w:hAnsiTheme="minorHAnsi" w:cstheme="minorHAnsi"/>
          <w:i/>
          <w:sz w:val="28"/>
          <w:szCs w:val="24"/>
          <w:u w:val="single"/>
        </w:rPr>
        <w:t>Загрузить и установить обновления</w:t>
      </w:r>
      <w:r w:rsidR="00B46CA7" w:rsidRPr="00C24387">
        <w:rPr>
          <w:rFonts w:asciiTheme="minorHAnsi" w:hAnsiTheme="minorHAnsi" w:cstheme="minorHAnsi"/>
          <w:sz w:val="28"/>
          <w:szCs w:val="24"/>
        </w:rPr>
        <w:t xml:space="preserve"> </w:t>
      </w:r>
      <w:r w:rsidR="00B46CA7" w:rsidRPr="00C24387">
        <w:rPr>
          <w:rFonts w:asciiTheme="minorHAnsi" w:hAnsiTheme="minorHAnsi" w:cstheme="minorHAnsi"/>
          <w:sz w:val="24"/>
          <w:szCs w:val="24"/>
        </w:rPr>
        <w:t xml:space="preserve">- </w:t>
      </w:r>
      <w:r w:rsidR="007E1E6B" w:rsidRPr="00C24387">
        <w:rPr>
          <w:rFonts w:asciiTheme="minorHAnsi" w:hAnsiTheme="minorHAnsi" w:cstheme="minorHAnsi"/>
          <w:sz w:val="24"/>
          <w:szCs w:val="24"/>
        </w:rPr>
        <w:t xml:space="preserve">открывает центр обновления </w:t>
      </w:r>
      <w:r w:rsidR="007E1E6B" w:rsidRPr="00C24387">
        <w:rPr>
          <w:rFonts w:asciiTheme="minorHAnsi" w:hAnsiTheme="minorHAnsi" w:cstheme="minorHAnsi"/>
          <w:sz w:val="24"/>
          <w:szCs w:val="24"/>
          <w:lang w:val="en-US"/>
        </w:rPr>
        <w:t>Windows</w:t>
      </w:r>
      <w:r w:rsidR="007E1E6B" w:rsidRPr="00C24387">
        <w:rPr>
          <w:rFonts w:asciiTheme="minorHAnsi" w:hAnsiTheme="minorHAnsi" w:cstheme="minorHAnsi"/>
          <w:sz w:val="24"/>
          <w:szCs w:val="24"/>
        </w:rPr>
        <w:t>, для загрузки и установки последних обновлений.</w:t>
      </w:r>
    </w:p>
    <w:p w:rsidR="00941C7B" w:rsidRPr="00C24387" w:rsidRDefault="00941C7B" w:rsidP="00B46CA7">
      <w:pPr>
        <w:pStyle w:val="2"/>
        <w:ind w:firstLine="284"/>
        <w:rPr>
          <w:rFonts w:asciiTheme="minorHAnsi" w:hAnsiTheme="minorHAnsi" w:cstheme="minorHAnsi"/>
          <w:sz w:val="24"/>
          <w:szCs w:val="24"/>
        </w:rPr>
      </w:pPr>
    </w:p>
    <w:p w:rsidR="008B32B3" w:rsidRPr="00C24387" w:rsidRDefault="008B32B3" w:rsidP="008B32B3">
      <w:pPr>
        <w:rPr>
          <w:rFonts w:asciiTheme="minorHAnsi" w:hAnsiTheme="minorHAnsi" w:cstheme="minorHAnsi"/>
          <w:i/>
          <w:sz w:val="28"/>
        </w:rPr>
      </w:pPr>
      <w:r w:rsidRPr="00C24387">
        <w:rPr>
          <w:rFonts w:asciiTheme="minorHAnsi" w:hAnsiTheme="minorHAnsi" w:cstheme="minorHAnsi"/>
          <w:i/>
          <w:sz w:val="28"/>
        </w:rPr>
        <w:t xml:space="preserve">Раздел </w:t>
      </w:r>
      <w:r w:rsidR="003730B5" w:rsidRPr="00C24387">
        <w:rPr>
          <w:rFonts w:asciiTheme="minorHAnsi" w:hAnsiTheme="minorHAnsi" w:cstheme="minorHAnsi"/>
          <w:i/>
          <w:sz w:val="28"/>
        </w:rPr>
        <w:t>3</w:t>
      </w:r>
      <w:r w:rsidRPr="00C24387">
        <w:rPr>
          <w:rFonts w:asciiTheme="minorHAnsi" w:hAnsiTheme="minorHAnsi" w:cstheme="minorHAnsi"/>
          <w:i/>
          <w:sz w:val="28"/>
        </w:rPr>
        <w:t>. Настроить этот сервер.</w:t>
      </w:r>
    </w:p>
    <w:p w:rsidR="003730B5" w:rsidRPr="00C24387" w:rsidRDefault="003730B5" w:rsidP="008B32B3">
      <w:pPr>
        <w:rPr>
          <w:rFonts w:asciiTheme="minorHAnsi" w:hAnsiTheme="minorHAnsi" w:cstheme="minorHAnsi"/>
          <w:b/>
          <w:sz w:val="24"/>
        </w:rPr>
      </w:pPr>
    </w:p>
    <w:p w:rsidR="003730B5" w:rsidRPr="00C24387" w:rsidRDefault="00941C7B" w:rsidP="00E424CD">
      <w:pPr>
        <w:ind w:firstLine="284"/>
        <w:rPr>
          <w:rFonts w:asciiTheme="minorHAnsi" w:hAnsiTheme="minorHAnsi" w:cstheme="minorHAnsi"/>
          <w:sz w:val="28"/>
        </w:rPr>
      </w:pPr>
      <w:r w:rsidRPr="00C24387">
        <w:rPr>
          <w:rFonts w:asciiTheme="minorHAnsi" w:hAnsiTheme="minorHAnsi" w:cstheme="minorHAnsi"/>
          <w:i/>
          <w:sz w:val="28"/>
          <w:u w:val="single"/>
        </w:rPr>
        <w:t xml:space="preserve">1 </w:t>
      </w:r>
      <w:r w:rsidR="003730B5" w:rsidRPr="00C24387">
        <w:rPr>
          <w:rFonts w:asciiTheme="minorHAnsi" w:hAnsiTheme="minorHAnsi" w:cstheme="minorHAnsi"/>
          <w:i/>
          <w:sz w:val="28"/>
          <w:u w:val="single"/>
        </w:rPr>
        <w:t>Добавить роли</w:t>
      </w:r>
      <w:r w:rsidR="00C144C4" w:rsidRPr="00C24387">
        <w:rPr>
          <w:rFonts w:asciiTheme="minorHAnsi" w:hAnsiTheme="minorHAnsi" w:cstheme="minorHAnsi"/>
          <w:sz w:val="28"/>
          <w:u w:val="single"/>
        </w:rPr>
        <w:t xml:space="preserve"> </w:t>
      </w:r>
      <w:r w:rsidR="00C144C4" w:rsidRPr="00C24387">
        <w:rPr>
          <w:rFonts w:asciiTheme="minorHAnsi" w:hAnsiTheme="minorHAnsi" w:cstheme="minorHAnsi"/>
          <w:sz w:val="28"/>
        </w:rPr>
        <w:t>– запускает мастер добавления ролей.</w:t>
      </w:r>
    </w:p>
    <w:p w:rsidR="008B32B3" w:rsidRPr="00C24387" w:rsidRDefault="006B36FD" w:rsidP="00C76436">
      <w:pPr>
        <w:pStyle w:val="2"/>
        <w:rPr>
          <w:rFonts w:asciiTheme="minorHAnsi" w:hAnsiTheme="minorHAnsi" w:cstheme="minorHAnsi"/>
          <w:sz w:val="24"/>
          <w:szCs w:val="24"/>
        </w:rPr>
      </w:pPr>
      <w:r w:rsidRPr="00C24387">
        <w:rPr>
          <w:rFonts w:asciiTheme="minorHAnsi" w:hAnsiTheme="minorHAnsi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277870" cy="2468880"/>
            <wp:effectExtent l="0" t="0" r="0" b="0"/>
            <wp:docPr id="9" name="Рисунок 9" descr="╨б╨╜╨╕╨╝╨╛╨║ ╤Н╨║╤А╨░╨╜╨░ 2017-05-23 ╨▓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╨б╨╜╨╕╨╝╨╛╨║ ╤Н╨║╤А╨░╨╜╨░ 2017-05-23 ╨▓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387">
        <w:rPr>
          <w:rFonts w:asciiTheme="minorHAnsi" w:hAnsiTheme="minorHAnsi" w:cstheme="minorHAnsi"/>
          <w:noProof/>
          <w:sz w:val="24"/>
          <w:szCs w:val="24"/>
          <w:lang w:eastAsia="ru-RU"/>
        </w:rPr>
        <w:drawing>
          <wp:inline distT="0" distB="0" distL="0" distR="0">
            <wp:extent cx="3277870" cy="2475865"/>
            <wp:effectExtent l="0" t="0" r="0" b="0"/>
            <wp:docPr id="10" name="Рисунок 10" descr="╨б╨╜╨╕╨╝╨╛╨║ ╤Н╨║╤А╨░╨╜╨░ 2017-05-23 ╨▓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╨б╨╜╨╕╨╝╨╛╨║ ╤Н╨║╤А╨░╨╜╨░ 2017-05-23 ╨▓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4CD" w:rsidRPr="00C24387" w:rsidRDefault="00E424CD" w:rsidP="00C76436">
      <w:pPr>
        <w:pStyle w:val="2"/>
        <w:rPr>
          <w:rFonts w:asciiTheme="minorHAnsi" w:hAnsiTheme="minorHAnsi" w:cstheme="minorHAnsi"/>
          <w:sz w:val="24"/>
          <w:szCs w:val="24"/>
        </w:rPr>
      </w:pPr>
      <w:r w:rsidRPr="00C24387">
        <w:rPr>
          <w:rFonts w:asciiTheme="minorHAnsi" w:hAnsiTheme="minorHAnsi" w:cstheme="minorHAnsi"/>
          <w:sz w:val="24"/>
          <w:szCs w:val="24"/>
        </w:rPr>
        <w:t xml:space="preserve">Рисунок </w:t>
      </w:r>
      <w:r w:rsidR="00EB7A5E" w:rsidRPr="00C24387">
        <w:rPr>
          <w:rFonts w:asciiTheme="minorHAnsi" w:hAnsiTheme="minorHAnsi" w:cstheme="minorHAnsi"/>
          <w:sz w:val="24"/>
          <w:szCs w:val="24"/>
        </w:rPr>
        <w:t>9</w:t>
      </w:r>
      <w:r w:rsidRPr="00C24387">
        <w:rPr>
          <w:rFonts w:asciiTheme="minorHAnsi" w:hAnsiTheme="minorHAnsi" w:cstheme="minorHAnsi"/>
          <w:sz w:val="24"/>
          <w:szCs w:val="24"/>
        </w:rPr>
        <w:t xml:space="preserve"> – Интерфейс мастера установки ролей</w:t>
      </w:r>
      <w:r w:rsidR="00C76436" w:rsidRPr="00C24387">
        <w:rPr>
          <w:rFonts w:asciiTheme="minorHAnsi" w:hAnsiTheme="minorHAnsi" w:cstheme="minorHAnsi"/>
          <w:sz w:val="24"/>
          <w:szCs w:val="24"/>
        </w:rPr>
        <w:tab/>
        <w:t>Рисунок 10 – Процесс установки ролей</w:t>
      </w:r>
    </w:p>
    <w:p w:rsidR="00B240C3" w:rsidRPr="00C24387" w:rsidRDefault="00C144C4" w:rsidP="00EB7A5E">
      <w:pPr>
        <w:spacing w:before="120"/>
        <w:rPr>
          <w:rFonts w:asciiTheme="minorHAnsi" w:hAnsiTheme="minorHAnsi" w:cstheme="minorHAnsi"/>
          <w:i/>
          <w:sz w:val="24"/>
          <w:lang w:val="en-US"/>
        </w:rPr>
      </w:pPr>
      <w:r w:rsidRPr="00C24387">
        <w:rPr>
          <w:rFonts w:asciiTheme="minorHAnsi" w:hAnsiTheme="minorHAnsi" w:cstheme="minorHAnsi"/>
          <w:i/>
          <w:sz w:val="24"/>
        </w:rPr>
        <w:t>Возможные роли сервера</w:t>
      </w:r>
      <w:r w:rsidRPr="00C24387">
        <w:rPr>
          <w:rFonts w:asciiTheme="minorHAnsi" w:hAnsiTheme="minorHAnsi" w:cstheme="minorHAnsi"/>
          <w:i/>
          <w:sz w:val="24"/>
          <w:lang w:val="en-US"/>
        </w:rPr>
        <w:t>:</w:t>
      </w:r>
    </w:p>
    <w:p w:rsidR="008622F9" w:rsidRPr="00C24387" w:rsidRDefault="008622F9" w:rsidP="008622F9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 xml:space="preserve">Служба сертификатов </w:t>
      </w:r>
      <w:r w:rsidRPr="00C24387">
        <w:rPr>
          <w:rFonts w:asciiTheme="minorHAnsi" w:hAnsiTheme="minorHAnsi" w:cstheme="minorHAnsi"/>
          <w:b/>
          <w:i/>
          <w:sz w:val="24"/>
          <w:lang w:val="en-US"/>
        </w:rPr>
        <w:t>Active</w:t>
      </w:r>
      <w:r w:rsidRPr="00C24387">
        <w:rPr>
          <w:rFonts w:asciiTheme="minorHAnsi" w:hAnsiTheme="minorHAnsi" w:cstheme="minorHAnsi"/>
          <w:b/>
          <w:i/>
          <w:sz w:val="24"/>
        </w:rPr>
        <w:t xml:space="preserve"> </w:t>
      </w:r>
      <w:r w:rsidRPr="00C24387">
        <w:rPr>
          <w:rFonts w:asciiTheme="minorHAnsi" w:hAnsiTheme="minorHAnsi" w:cstheme="minorHAnsi"/>
          <w:b/>
          <w:i/>
          <w:sz w:val="24"/>
          <w:lang w:val="en-US"/>
        </w:rPr>
        <w:t>Directory</w:t>
      </w:r>
      <w:r w:rsidRPr="00C24387">
        <w:rPr>
          <w:rFonts w:asciiTheme="minorHAnsi" w:hAnsiTheme="minorHAnsi" w:cstheme="minorHAnsi"/>
          <w:sz w:val="24"/>
        </w:rPr>
        <w:t xml:space="preserve"> - это настраиваемые службы для выдачи сертификатов и управления ими в системах безопасности программного обеспечения, использующих технологии открытых ключей. Можно использовать службы сертификатов </w:t>
      </w:r>
      <w:r w:rsidRPr="00C24387">
        <w:rPr>
          <w:rFonts w:asciiTheme="minorHAnsi" w:hAnsiTheme="minorHAnsi" w:cstheme="minorHAnsi"/>
          <w:sz w:val="24"/>
          <w:lang w:val="en-US"/>
        </w:rPr>
        <w:t>Active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Directory</w:t>
      </w:r>
      <w:r w:rsidRPr="00C24387">
        <w:rPr>
          <w:rFonts w:asciiTheme="minorHAnsi" w:hAnsiTheme="minorHAnsi" w:cstheme="minorHAnsi"/>
          <w:sz w:val="24"/>
        </w:rPr>
        <w:t xml:space="preserve"> для создания одного или нескольких центров сертификации, которые будут получать запросы на сертификаты, проверять данные запросов, идентифицировать запрашивающую сторону, выдавать сертификаты, отзывать сертификаты и публиковать данные об отзывах сертификатов.</w:t>
      </w:r>
    </w:p>
    <w:p w:rsidR="008622F9" w:rsidRPr="00C24387" w:rsidRDefault="008622F9" w:rsidP="008622F9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sz w:val="24"/>
        </w:rPr>
        <w:t xml:space="preserve">В число поддерживаемых службами сертификатов </w:t>
      </w:r>
      <w:r w:rsidRPr="00C24387">
        <w:rPr>
          <w:rFonts w:asciiTheme="minorHAnsi" w:hAnsiTheme="minorHAnsi" w:cstheme="minorHAnsi"/>
          <w:sz w:val="24"/>
          <w:lang w:val="en-US"/>
        </w:rPr>
        <w:t>Active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Directory</w:t>
      </w:r>
      <w:r w:rsidRPr="00C24387">
        <w:rPr>
          <w:rFonts w:asciiTheme="minorHAnsi" w:hAnsiTheme="minorHAnsi" w:cstheme="minorHAnsi"/>
          <w:sz w:val="24"/>
        </w:rPr>
        <w:t xml:space="preserve"> приложений входят </w:t>
      </w:r>
      <w:r w:rsidRPr="00C24387">
        <w:rPr>
          <w:rFonts w:asciiTheme="minorHAnsi" w:hAnsiTheme="minorHAnsi" w:cstheme="minorHAnsi"/>
          <w:sz w:val="24"/>
          <w:lang w:val="en-US"/>
        </w:rPr>
        <w:t>S</w:t>
      </w:r>
      <w:r w:rsidRPr="00C24387">
        <w:rPr>
          <w:rFonts w:asciiTheme="minorHAnsi" w:hAnsiTheme="minorHAnsi" w:cstheme="minorHAnsi"/>
          <w:sz w:val="24"/>
        </w:rPr>
        <w:t>/</w:t>
      </w:r>
      <w:r w:rsidRPr="00C24387">
        <w:rPr>
          <w:rFonts w:asciiTheme="minorHAnsi" w:hAnsiTheme="minorHAnsi" w:cstheme="minorHAnsi"/>
          <w:sz w:val="24"/>
          <w:lang w:val="en-US"/>
        </w:rPr>
        <w:t>MIME</w:t>
      </w:r>
      <w:r w:rsidRPr="00C24387">
        <w:rPr>
          <w:rFonts w:asciiTheme="minorHAnsi" w:hAnsiTheme="minorHAnsi" w:cstheme="minorHAnsi"/>
          <w:sz w:val="24"/>
        </w:rPr>
        <w:t xml:space="preserve"> (</w:t>
      </w:r>
      <w:r w:rsidRPr="00C24387">
        <w:rPr>
          <w:rFonts w:asciiTheme="minorHAnsi" w:hAnsiTheme="minorHAnsi" w:cstheme="minorHAnsi"/>
          <w:sz w:val="24"/>
          <w:lang w:val="en-US"/>
        </w:rPr>
        <w:t>Secure</w:t>
      </w:r>
      <w:r w:rsidRPr="00C24387">
        <w:rPr>
          <w:rFonts w:asciiTheme="minorHAnsi" w:hAnsiTheme="minorHAnsi" w:cstheme="minorHAnsi"/>
          <w:sz w:val="24"/>
        </w:rPr>
        <w:t>/</w:t>
      </w:r>
      <w:r w:rsidRPr="00C24387">
        <w:rPr>
          <w:rFonts w:asciiTheme="minorHAnsi" w:hAnsiTheme="minorHAnsi" w:cstheme="minorHAnsi"/>
          <w:sz w:val="24"/>
          <w:lang w:val="en-US"/>
        </w:rPr>
        <w:t>Multipurpose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Internet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Mail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Extensions</w:t>
      </w:r>
      <w:r w:rsidRPr="00C24387">
        <w:rPr>
          <w:rFonts w:asciiTheme="minorHAnsi" w:hAnsiTheme="minorHAnsi" w:cstheme="minorHAnsi"/>
          <w:sz w:val="24"/>
        </w:rPr>
        <w:t>), безопасные беспроводные сети, виртуальные частные сети (</w:t>
      </w:r>
      <w:r w:rsidRPr="00C24387">
        <w:rPr>
          <w:rFonts w:asciiTheme="minorHAnsi" w:hAnsiTheme="minorHAnsi" w:cstheme="minorHAnsi"/>
          <w:sz w:val="24"/>
          <w:lang w:val="en-US"/>
        </w:rPr>
        <w:t>VPN</w:t>
      </w:r>
      <w:r w:rsidRPr="00C24387">
        <w:rPr>
          <w:rFonts w:asciiTheme="minorHAnsi" w:hAnsiTheme="minorHAnsi" w:cstheme="minorHAnsi"/>
          <w:sz w:val="24"/>
        </w:rPr>
        <w:t xml:space="preserve">), </w:t>
      </w:r>
      <w:r w:rsidRPr="00C24387">
        <w:rPr>
          <w:rFonts w:asciiTheme="minorHAnsi" w:hAnsiTheme="minorHAnsi" w:cstheme="minorHAnsi"/>
          <w:sz w:val="24"/>
          <w:lang w:val="en-US"/>
        </w:rPr>
        <w:t>IPsec</w:t>
      </w:r>
      <w:r w:rsidRPr="00C24387">
        <w:rPr>
          <w:rFonts w:asciiTheme="minorHAnsi" w:hAnsiTheme="minorHAnsi" w:cstheme="minorHAnsi"/>
          <w:sz w:val="24"/>
        </w:rPr>
        <w:t xml:space="preserve"> (безопасность протокола </w:t>
      </w:r>
      <w:r w:rsidRPr="00C24387">
        <w:rPr>
          <w:rFonts w:asciiTheme="minorHAnsi" w:hAnsiTheme="minorHAnsi" w:cstheme="minorHAnsi"/>
          <w:sz w:val="24"/>
          <w:lang w:val="en-US"/>
        </w:rPr>
        <w:t>IP</w:t>
      </w:r>
      <w:r w:rsidRPr="00C24387">
        <w:rPr>
          <w:rFonts w:asciiTheme="minorHAnsi" w:hAnsiTheme="minorHAnsi" w:cstheme="minorHAnsi"/>
          <w:sz w:val="24"/>
        </w:rPr>
        <w:t>), шифрованная файловая система (</w:t>
      </w:r>
      <w:r w:rsidRPr="00C24387">
        <w:rPr>
          <w:rFonts w:asciiTheme="minorHAnsi" w:hAnsiTheme="minorHAnsi" w:cstheme="minorHAnsi"/>
          <w:sz w:val="24"/>
          <w:lang w:val="en-US"/>
        </w:rPr>
        <w:t>EFS</w:t>
      </w:r>
      <w:r w:rsidRPr="00C24387">
        <w:rPr>
          <w:rFonts w:asciiTheme="minorHAnsi" w:hAnsiTheme="minorHAnsi" w:cstheme="minorHAnsi"/>
          <w:sz w:val="24"/>
        </w:rPr>
        <w:t xml:space="preserve">), вход по смарт-картам, </w:t>
      </w:r>
      <w:r w:rsidRPr="00C24387">
        <w:rPr>
          <w:rFonts w:asciiTheme="minorHAnsi" w:hAnsiTheme="minorHAnsi" w:cstheme="minorHAnsi"/>
          <w:sz w:val="24"/>
          <w:lang w:val="en-US"/>
        </w:rPr>
        <w:t>SSL</w:t>
      </w:r>
      <w:r w:rsidRPr="00C24387">
        <w:rPr>
          <w:rFonts w:asciiTheme="minorHAnsi" w:hAnsiTheme="minorHAnsi" w:cstheme="minorHAnsi"/>
          <w:sz w:val="24"/>
        </w:rPr>
        <w:t>/</w:t>
      </w:r>
      <w:r w:rsidRPr="00C24387">
        <w:rPr>
          <w:rFonts w:asciiTheme="minorHAnsi" w:hAnsiTheme="minorHAnsi" w:cstheme="minorHAnsi"/>
          <w:sz w:val="24"/>
          <w:lang w:val="en-US"/>
        </w:rPr>
        <w:t>TLS</w:t>
      </w:r>
      <w:r w:rsidRPr="00C24387">
        <w:rPr>
          <w:rFonts w:asciiTheme="minorHAnsi" w:hAnsiTheme="minorHAnsi" w:cstheme="minorHAnsi"/>
          <w:sz w:val="24"/>
        </w:rPr>
        <w:t xml:space="preserve"> (</w:t>
      </w:r>
      <w:r w:rsidRPr="00C24387">
        <w:rPr>
          <w:rFonts w:asciiTheme="minorHAnsi" w:hAnsiTheme="minorHAnsi" w:cstheme="minorHAnsi"/>
          <w:sz w:val="24"/>
          <w:lang w:val="en-US"/>
        </w:rPr>
        <w:t>Secure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Socket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Layer</w:t>
      </w:r>
      <w:r w:rsidRPr="00C24387">
        <w:rPr>
          <w:rFonts w:asciiTheme="minorHAnsi" w:hAnsiTheme="minorHAnsi" w:cstheme="minorHAnsi"/>
          <w:sz w:val="24"/>
        </w:rPr>
        <w:t>/</w:t>
      </w:r>
      <w:r w:rsidRPr="00C24387">
        <w:rPr>
          <w:rFonts w:asciiTheme="minorHAnsi" w:hAnsiTheme="minorHAnsi" w:cstheme="minorHAnsi"/>
          <w:sz w:val="24"/>
          <w:lang w:val="en-US"/>
        </w:rPr>
        <w:t>Transport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Layer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Security</w:t>
      </w:r>
      <w:r w:rsidRPr="00C24387">
        <w:rPr>
          <w:rFonts w:asciiTheme="minorHAnsi" w:hAnsiTheme="minorHAnsi" w:cstheme="minorHAnsi"/>
          <w:sz w:val="24"/>
        </w:rPr>
        <w:t>) и цифровые подписи.</w:t>
      </w:r>
    </w:p>
    <w:p w:rsidR="008622F9" w:rsidRPr="00C24387" w:rsidRDefault="008622F9" w:rsidP="008622F9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 xml:space="preserve">Службы домена </w:t>
      </w:r>
      <w:r w:rsidRPr="00C24387">
        <w:rPr>
          <w:rFonts w:asciiTheme="minorHAnsi" w:hAnsiTheme="minorHAnsi" w:cstheme="minorHAnsi"/>
          <w:b/>
          <w:i/>
          <w:sz w:val="24"/>
          <w:lang w:val="en-US"/>
        </w:rPr>
        <w:t>Active</w:t>
      </w:r>
      <w:r w:rsidRPr="00C24387">
        <w:rPr>
          <w:rFonts w:asciiTheme="minorHAnsi" w:hAnsiTheme="minorHAnsi" w:cstheme="minorHAnsi"/>
          <w:b/>
          <w:i/>
          <w:sz w:val="24"/>
        </w:rPr>
        <w:t xml:space="preserve"> </w:t>
      </w:r>
      <w:r w:rsidRPr="00C24387">
        <w:rPr>
          <w:rFonts w:asciiTheme="minorHAnsi" w:hAnsiTheme="minorHAnsi" w:cstheme="minorHAnsi"/>
          <w:b/>
          <w:i/>
          <w:sz w:val="24"/>
          <w:lang w:val="en-US"/>
        </w:rPr>
        <w:t>Directory</w:t>
      </w:r>
      <w:r w:rsidRPr="00C24387">
        <w:rPr>
          <w:rFonts w:asciiTheme="minorHAnsi" w:hAnsiTheme="minorHAnsi" w:cstheme="minorHAnsi"/>
          <w:sz w:val="24"/>
        </w:rPr>
        <w:t xml:space="preserve"> (Доменные службы </w:t>
      </w:r>
      <w:r w:rsidRPr="00C24387">
        <w:rPr>
          <w:rFonts w:asciiTheme="minorHAnsi" w:hAnsiTheme="minorHAnsi" w:cstheme="minorHAnsi"/>
          <w:sz w:val="24"/>
          <w:lang w:val="en-US"/>
        </w:rPr>
        <w:t>Active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Directory</w:t>
      </w:r>
      <w:r w:rsidRPr="00C24387">
        <w:rPr>
          <w:rFonts w:asciiTheme="minorHAnsi" w:hAnsiTheme="minorHAnsi" w:cstheme="minorHAnsi"/>
          <w:sz w:val="24"/>
        </w:rPr>
        <w:t xml:space="preserve">) хранит сведения о пользователях, компьютерах и других устройствах сети. Доменные службы </w:t>
      </w:r>
      <w:r w:rsidRPr="00C24387">
        <w:rPr>
          <w:rFonts w:asciiTheme="minorHAnsi" w:hAnsiTheme="minorHAnsi" w:cstheme="minorHAnsi"/>
          <w:sz w:val="24"/>
          <w:lang w:val="en-US"/>
        </w:rPr>
        <w:t>Active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Directory</w:t>
      </w:r>
      <w:r w:rsidRPr="00C24387">
        <w:rPr>
          <w:rFonts w:asciiTheme="minorHAnsi" w:hAnsiTheme="minorHAnsi" w:cstheme="minorHAnsi"/>
          <w:sz w:val="24"/>
        </w:rPr>
        <w:t xml:space="preserve"> помогает администраторам безопасно управлять этими сведениями, а также обеспечивает возможности общего доступа к ресурсам и совместной работы пользователей. Установка Доменные службы </w:t>
      </w:r>
      <w:r w:rsidRPr="00C24387">
        <w:rPr>
          <w:rFonts w:asciiTheme="minorHAnsi" w:hAnsiTheme="minorHAnsi" w:cstheme="minorHAnsi"/>
          <w:sz w:val="24"/>
          <w:lang w:val="en-US"/>
        </w:rPr>
        <w:t>Active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Directory</w:t>
      </w:r>
      <w:r w:rsidRPr="00C24387">
        <w:rPr>
          <w:rFonts w:asciiTheme="minorHAnsi" w:hAnsiTheme="minorHAnsi" w:cstheme="minorHAnsi"/>
          <w:sz w:val="24"/>
        </w:rPr>
        <w:t xml:space="preserve"> в сети также необходима для установки работающих с каталогом приложений, таких как </w:t>
      </w:r>
      <w:r w:rsidRPr="00C24387">
        <w:rPr>
          <w:rFonts w:asciiTheme="minorHAnsi" w:hAnsiTheme="minorHAnsi" w:cstheme="minorHAnsi"/>
          <w:sz w:val="24"/>
          <w:lang w:val="en-US"/>
        </w:rPr>
        <w:t>Microsoft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Exchange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Server</w:t>
      </w:r>
      <w:r w:rsidRPr="00C24387">
        <w:rPr>
          <w:rFonts w:asciiTheme="minorHAnsi" w:hAnsiTheme="minorHAnsi" w:cstheme="minorHAnsi"/>
          <w:sz w:val="24"/>
        </w:rPr>
        <w:t xml:space="preserve">, и для применения других технологий </w:t>
      </w:r>
      <w:r w:rsidRPr="00C24387">
        <w:rPr>
          <w:rFonts w:asciiTheme="minorHAnsi" w:hAnsiTheme="minorHAnsi" w:cstheme="minorHAnsi"/>
          <w:sz w:val="24"/>
          <w:lang w:val="en-US"/>
        </w:rPr>
        <w:t>Windows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Server</w:t>
      </w:r>
      <w:r w:rsidRPr="00C24387">
        <w:rPr>
          <w:rFonts w:asciiTheme="minorHAnsi" w:hAnsiTheme="minorHAnsi" w:cstheme="minorHAnsi"/>
          <w:sz w:val="24"/>
        </w:rPr>
        <w:t>, таких как групповая политика.</w:t>
      </w:r>
    </w:p>
    <w:p w:rsidR="008622F9" w:rsidRPr="00C24387" w:rsidRDefault="008622F9" w:rsidP="008622F9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 xml:space="preserve">Службы федерации </w:t>
      </w:r>
      <w:r w:rsidRPr="00C24387">
        <w:rPr>
          <w:rFonts w:asciiTheme="minorHAnsi" w:hAnsiTheme="minorHAnsi" w:cstheme="minorHAnsi"/>
          <w:b/>
          <w:i/>
          <w:sz w:val="24"/>
          <w:lang w:val="en-US"/>
        </w:rPr>
        <w:t>Active</w:t>
      </w:r>
      <w:r w:rsidRPr="00C24387">
        <w:rPr>
          <w:rFonts w:asciiTheme="minorHAnsi" w:hAnsiTheme="minorHAnsi" w:cstheme="minorHAnsi"/>
          <w:b/>
          <w:i/>
          <w:sz w:val="24"/>
        </w:rPr>
        <w:t xml:space="preserve"> </w:t>
      </w:r>
      <w:r w:rsidRPr="00C24387">
        <w:rPr>
          <w:rFonts w:asciiTheme="minorHAnsi" w:hAnsiTheme="minorHAnsi" w:cstheme="minorHAnsi"/>
          <w:b/>
          <w:i/>
          <w:sz w:val="24"/>
          <w:lang w:val="en-US"/>
        </w:rPr>
        <w:t>Directory</w:t>
      </w:r>
      <w:r w:rsidRPr="00C24387">
        <w:rPr>
          <w:rFonts w:asciiTheme="minorHAnsi" w:hAnsiTheme="minorHAnsi" w:cstheme="minorHAnsi"/>
          <w:b/>
          <w:i/>
          <w:sz w:val="24"/>
        </w:rPr>
        <w:t xml:space="preserve"> (</w:t>
      </w:r>
      <w:r w:rsidRPr="00C24387">
        <w:rPr>
          <w:rFonts w:asciiTheme="minorHAnsi" w:hAnsiTheme="minorHAnsi" w:cstheme="minorHAnsi"/>
          <w:b/>
          <w:i/>
          <w:sz w:val="24"/>
          <w:lang w:val="en-US"/>
        </w:rPr>
        <w:t>AD</w:t>
      </w:r>
      <w:r w:rsidRPr="00C24387">
        <w:rPr>
          <w:rFonts w:asciiTheme="minorHAnsi" w:hAnsiTheme="minorHAnsi" w:cstheme="minorHAnsi"/>
          <w:b/>
          <w:i/>
          <w:sz w:val="24"/>
        </w:rPr>
        <w:t xml:space="preserve"> </w:t>
      </w:r>
      <w:r w:rsidRPr="00C24387">
        <w:rPr>
          <w:rFonts w:asciiTheme="minorHAnsi" w:hAnsiTheme="minorHAnsi" w:cstheme="minorHAnsi"/>
          <w:b/>
          <w:i/>
          <w:sz w:val="24"/>
          <w:lang w:val="en-US"/>
        </w:rPr>
        <w:t>FS</w:t>
      </w:r>
      <w:r w:rsidRPr="00C24387">
        <w:rPr>
          <w:rFonts w:asciiTheme="minorHAnsi" w:hAnsiTheme="minorHAnsi" w:cstheme="minorHAnsi"/>
          <w:b/>
          <w:i/>
          <w:sz w:val="24"/>
        </w:rPr>
        <w:t>)</w:t>
      </w:r>
      <w:r w:rsidRPr="00C24387">
        <w:rPr>
          <w:rFonts w:asciiTheme="minorHAnsi" w:hAnsiTheme="minorHAnsi" w:cstheme="minorHAnsi"/>
          <w:sz w:val="24"/>
        </w:rPr>
        <w:t xml:space="preserve"> предоставляют веб-инструмент единого входа (</w:t>
      </w:r>
      <w:r w:rsidRPr="00C24387">
        <w:rPr>
          <w:rFonts w:asciiTheme="minorHAnsi" w:hAnsiTheme="minorHAnsi" w:cstheme="minorHAnsi"/>
          <w:sz w:val="24"/>
          <w:lang w:val="en-US"/>
        </w:rPr>
        <w:t>SSO</w:t>
      </w:r>
      <w:r w:rsidRPr="00C24387">
        <w:rPr>
          <w:rFonts w:asciiTheme="minorHAnsi" w:hAnsiTheme="minorHAnsi" w:cstheme="minorHAnsi"/>
          <w:sz w:val="24"/>
        </w:rPr>
        <w:t xml:space="preserve">), предназначенный для проверки подлинности пользователя в нескольких веб-приложениях с применением единственной учетной записи. В </w:t>
      </w:r>
      <w:r w:rsidRPr="00C24387">
        <w:rPr>
          <w:rFonts w:asciiTheme="minorHAnsi" w:hAnsiTheme="minorHAnsi" w:cstheme="minorHAnsi"/>
          <w:sz w:val="24"/>
          <w:lang w:val="en-US"/>
        </w:rPr>
        <w:t>AD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FS</w:t>
      </w:r>
      <w:r w:rsidRPr="00C24387">
        <w:rPr>
          <w:rFonts w:asciiTheme="minorHAnsi" w:hAnsiTheme="minorHAnsi" w:cstheme="minorHAnsi"/>
          <w:sz w:val="24"/>
        </w:rPr>
        <w:t xml:space="preserve"> это достигается путем безопасной федерации (совместного использования) удостоверений и разрешений пользователей в цифровой форме партнерскими организациями.</w:t>
      </w:r>
    </w:p>
    <w:p w:rsidR="008622F9" w:rsidRPr="00C24387" w:rsidRDefault="008622F9" w:rsidP="008622F9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 xml:space="preserve">Службы </w:t>
      </w:r>
      <w:r w:rsidRPr="00C24387">
        <w:rPr>
          <w:rFonts w:asciiTheme="minorHAnsi" w:hAnsiTheme="minorHAnsi" w:cstheme="minorHAnsi"/>
          <w:b/>
          <w:i/>
          <w:sz w:val="24"/>
          <w:lang w:val="en-US"/>
        </w:rPr>
        <w:t>Active</w:t>
      </w:r>
      <w:r w:rsidRPr="00C24387">
        <w:rPr>
          <w:rFonts w:asciiTheme="minorHAnsi" w:hAnsiTheme="minorHAnsi" w:cstheme="minorHAnsi"/>
          <w:b/>
          <w:i/>
          <w:sz w:val="24"/>
        </w:rPr>
        <w:t xml:space="preserve"> </w:t>
      </w:r>
      <w:r w:rsidRPr="00C24387">
        <w:rPr>
          <w:rFonts w:asciiTheme="minorHAnsi" w:hAnsiTheme="minorHAnsi" w:cstheme="minorHAnsi"/>
          <w:b/>
          <w:i/>
          <w:sz w:val="24"/>
          <w:lang w:val="en-US"/>
        </w:rPr>
        <w:t>Directory</w:t>
      </w:r>
      <w:r w:rsidRPr="00C24387">
        <w:rPr>
          <w:rFonts w:asciiTheme="minorHAnsi" w:hAnsiTheme="minorHAnsi" w:cstheme="minorHAnsi"/>
          <w:b/>
          <w:i/>
          <w:sz w:val="24"/>
        </w:rPr>
        <w:t xml:space="preserve"> облегченного доступа к каталогам.</w:t>
      </w:r>
      <w:r w:rsidRPr="00C24387">
        <w:rPr>
          <w:rFonts w:asciiTheme="minorHAnsi" w:hAnsiTheme="minorHAnsi" w:cstheme="minorHAnsi"/>
          <w:sz w:val="24"/>
        </w:rPr>
        <w:t xml:space="preserve"> Организации, использующие приложения, которым для хранения данных приложений требуется каталог, могут использовать службы </w:t>
      </w:r>
      <w:r w:rsidRPr="00C24387">
        <w:rPr>
          <w:rFonts w:asciiTheme="minorHAnsi" w:hAnsiTheme="minorHAnsi" w:cstheme="minorHAnsi"/>
          <w:sz w:val="24"/>
          <w:lang w:val="en-US"/>
        </w:rPr>
        <w:t>Active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Directory</w:t>
      </w:r>
      <w:r w:rsidRPr="00C24387">
        <w:rPr>
          <w:rFonts w:asciiTheme="minorHAnsi" w:hAnsiTheme="minorHAnsi" w:cstheme="minorHAnsi"/>
          <w:sz w:val="24"/>
        </w:rPr>
        <w:t xml:space="preserve"> облегченного доступа к каталогам (</w:t>
      </w:r>
      <w:r w:rsidRPr="00C24387">
        <w:rPr>
          <w:rFonts w:asciiTheme="minorHAnsi" w:hAnsiTheme="minorHAnsi" w:cstheme="minorHAnsi"/>
          <w:sz w:val="24"/>
          <w:lang w:val="en-US"/>
        </w:rPr>
        <w:t>AD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LDS</w:t>
      </w:r>
      <w:r w:rsidRPr="00C24387">
        <w:rPr>
          <w:rFonts w:asciiTheme="minorHAnsi" w:hAnsiTheme="minorHAnsi" w:cstheme="minorHAnsi"/>
          <w:sz w:val="24"/>
        </w:rPr>
        <w:t xml:space="preserve">) в качестве хранилища данных. </w:t>
      </w:r>
      <w:r w:rsidRPr="00C24387">
        <w:rPr>
          <w:rFonts w:asciiTheme="minorHAnsi" w:hAnsiTheme="minorHAnsi" w:cstheme="minorHAnsi"/>
          <w:sz w:val="24"/>
          <w:lang w:val="en-US"/>
        </w:rPr>
        <w:t>AD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LDS</w:t>
      </w:r>
      <w:r w:rsidRPr="00C24387">
        <w:rPr>
          <w:rFonts w:asciiTheme="minorHAnsi" w:hAnsiTheme="minorHAnsi" w:cstheme="minorHAnsi"/>
          <w:sz w:val="24"/>
        </w:rPr>
        <w:t xml:space="preserve"> запускается не как служба операционной системы. Поэтому </w:t>
      </w:r>
      <w:r w:rsidRPr="00C24387">
        <w:rPr>
          <w:rFonts w:asciiTheme="minorHAnsi" w:hAnsiTheme="minorHAnsi" w:cstheme="minorHAnsi"/>
          <w:sz w:val="24"/>
          <w:lang w:val="en-US"/>
        </w:rPr>
        <w:t>AD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LDS</w:t>
      </w:r>
      <w:r w:rsidRPr="00C24387">
        <w:rPr>
          <w:rFonts w:asciiTheme="minorHAnsi" w:hAnsiTheme="minorHAnsi" w:cstheme="minorHAnsi"/>
          <w:sz w:val="24"/>
        </w:rPr>
        <w:t xml:space="preserve"> не требуется развертывание на контроллере домена. Выполнение отдельно от операционной системы позволяет запустить на одном сервере несколько экземпляров </w:t>
      </w:r>
      <w:r w:rsidRPr="00C24387">
        <w:rPr>
          <w:rFonts w:asciiTheme="minorHAnsi" w:hAnsiTheme="minorHAnsi" w:cstheme="minorHAnsi"/>
          <w:sz w:val="24"/>
          <w:lang w:val="en-US"/>
        </w:rPr>
        <w:t>AD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LDS</w:t>
      </w:r>
      <w:r w:rsidRPr="00C24387">
        <w:rPr>
          <w:rFonts w:asciiTheme="minorHAnsi" w:hAnsiTheme="minorHAnsi" w:cstheme="minorHAnsi"/>
          <w:sz w:val="24"/>
        </w:rPr>
        <w:t xml:space="preserve"> одновременно и настроить каждый из них независимо для обслуживания нескольких приложений.</w:t>
      </w:r>
    </w:p>
    <w:p w:rsidR="008622F9" w:rsidRPr="00C24387" w:rsidRDefault="008622F9" w:rsidP="008622F9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 xml:space="preserve">Служба управления правами </w:t>
      </w:r>
      <w:r w:rsidRPr="00C24387">
        <w:rPr>
          <w:rFonts w:asciiTheme="minorHAnsi" w:hAnsiTheme="minorHAnsi" w:cstheme="minorHAnsi"/>
          <w:b/>
          <w:i/>
          <w:sz w:val="24"/>
          <w:lang w:val="en-US"/>
        </w:rPr>
        <w:t>Active</w:t>
      </w:r>
      <w:r w:rsidRPr="00C24387">
        <w:rPr>
          <w:rFonts w:asciiTheme="minorHAnsi" w:hAnsiTheme="minorHAnsi" w:cstheme="minorHAnsi"/>
          <w:b/>
          <w:i/>
          <w:sz w:val="24"/>
        </w:rPr>
        <w:t xml:space="preserve"> </w:t>
      </w:r>
      <w:r w:rsidRPr="00C24387">
        <w:rPr>
          <w:rFonts w:asciiTheme="minorHAnsi" w:hAnsiTheme="minorHAnsi" w:cstheme="minorHAnsi"/>
          <w:b/>
          <w:i/>
          <w:sz w:val="24"/>
          <w:lang w:val="en-US"/>
        </w:rPr>
        <w:t>Directory</w:t>
      </w:r>
      <w:r w:rsidRPr="00C24387">
        <w:rPr>
          <w:rFonts w:asciiTheme="minorHAnsi" w:hAnsiTheme="minorHAnsi" w:cstheme="minorHAnsi"/>
          <w:b/>
          <w:i/>
          <w:sz w:val="24"/>
        </w:rPr>
        <w:t xml:space="preserve"> (</w:t>
      </w:r>
      <w:r w:rsidRPr="00C24387">
        <w:rPr>
          <w:rFonts w:asciiTheme="minorHAnsi" w:hAnsiTheme="minorHAnsi" w:cstheme="minorHAnsi"/>
          <w:b/>
          <w:i/>
          <w:sz w:val="24"/>
          <w:lang w:val="en-US"/>
        </w:rPr>
        <w:t>AD</w:t>
      </w:r>
      <w:r w:rsidRPr="00C24387">
        <w:rPr>
          <w:rFonts w:asciiTheme="minorHAnsi" w:hAnsiTheme="minorHAnsi" w:cstheme="minorHAnsi"/>
          <w:b/>
          <w:i/>
          <w:sz w:val="24"/>
        </w:rPr>
        <w:t xml:space="preserve"> </w:t>
      </w:r>
      <w:r w:rsidRPr="00C24387">
        <w:rPr>
          <w:rFonts w:asciiTheme="minorHAnsi" w:hAnsiTheme="minorHAnsi" w:cstheme="minorHAnsi"/>
          <w:b/>
          <w:i/>
          <w:sz w:val="24"/>
          <w:lang w:val="en-US"/>
        </w:rPr>
        <w:t>RMS</w:t>
      </w:r>
      <w:r w:rsidRPr="00C24387">
        <w:rPr>
          <w:rFonts w:asciiTheme="minorHAnsi" w:hAnsiTheme="minorHAnsi" w:cstheme="minorHAnsi"/>
          <w:b/>
          <w:i/>
          <w:sz w:val="24"/>
        </w:rPr>
        <w:t>)</w:t>
      </w:r>
      <w:r w:rsidRPr="00C24387">
        <w:rPr>
          <w:rFonts w:asciiTheme="minorHAnsi" w:hAnsiTheme="minorHAnsi" w:cstheme="minorHAnsi"/>
          <w:sz w:val="24"/>
        </w:rPr>
        <w:t xml:space="preserve"> - это технология защиты информации, которая работает с использующими </w:t>
      </w:r>
      <w:r w:rsidRPr="00C24387">
        <w:rPr>
          <w:rFonts w:asciiTheme="minorHAnsi" w:hAnsiTheme="minorHAnsi" w:cstheme="minorHAnsi"/>
          <w:sz w:val="24"/>
          <w:lang w:val="en-US"/>
        </w:rPr>
        <w:t>AD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RMS</w:t>
      </w:r>
      <w:r w:rsidRPr="00C24387">
        <w:rPr>
          <w:rFonts w:asciiTheme="minorHAnsi" w:hAnsiTheme="minorHAnsi" w:cstheme="minorHAnsi"/>
          <w:sz w:val="24"/>
        </w:rPr>
        <w:t xml:space="preserve"> приложениями, помогая предотвратить несанкционированное использование цифровых данных. Владельцы содержимого могут точно определить возможности использования данных получателем (кто может открывать, изменять, выводить на печать, пересылать данные и (или) выполнять с ними другие действия). Организации могут создавать особые шаблоны прав использования, такие как «Конфиденциально - только </w:t>
      </w:r>
      <w:r w:rsidRPr="00C24387">
        <w:rPr>
          <w:rFonts w:asciiTheme="minorHAnsi" w:hAnsiTheme="minorHAnsi" w:cstheme="minorHAnsi"/>
          <w:sz w:val="24"/>
        </w:rPr>
        <w:lastRenderedPageBreak/>
        <w:t>чтение», для непосредственного применения к таким данным, как финансовые отчеты, спецификации продукта, сведения о клиентах и сообщения электронной почты.</w:t>
      </w:r>
    </w:p>
    <w:p w:rsidR="008622F9" w:rsidRPr="00C24387" w:rsidRDefault="008622F9" w:rsidP="008622F9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Сервер приложений</w:t>
      </w:r>
      <w:r w:rsidRPr="00C24387">
        <w:rPr>
          <w:rFonts w:asciiTheme="minorHAnsi" w:hAnsiTheme="minorHAnsi" w:cstheme="minorHAnsi"/>
          <w:b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</w:rPr>
        <w:t>предоставляет законченное решение для размещения высокопроизводительных бизнес-приложений и управления ими. Интегрированные службы, такие как .</w:t>
      </w:r>
      <w:r w:rsidRPr="00C24387">
        <w:rPr>
          <w:rFonts w:asciiTheme="minorHAnsi" w:hAnsiTheme="minorHAnsi" w:cstheme="minorHAnsi"/>
          <w:sz w:val="24"/>
          <w:lang w:val="en-US"/>
        </w:rPr>
        <w:t>NET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Framework</w:t>
      </w:r>
      <w:r w:rsidRPr="00C24387">
        <w:rPr>
          <w:rFonts w:asciiTheme="minorHAnsi" w:hAnsiTheme="minorHAnsi" w:cstheme="minorHAnsi"/>
          <w:sz w:val="24"/>
        </w:rPr>
        <w:t xml:space="preserve">, поддержка веб-сервера, очереди сообщений, </w:t>
      </w:r>
      <w:r w:rsidRPr="00C24387">
        <w:rPr>
          <w:rFonts w:asciiTheme="minorHAnsi" w:hAnsiTheme="minorHAnsi" w:cstheme="minorHAnsi"/>
          <w:sz w:val="24"/>
          <w:lang w:val="en-US"/>
        </w:rPr>
        <w:t>COM</w:t>
      </w:r>
      <w:r w:rsidRPr="00C24387">
        <w:rPr>
          <w:rFonts w:asciiTheme="minorHAnsi" w:hAnsiTheme="minorHAnsi" w:cstheme="minorHAnsi"/>
          <w:sz w:val="24"/>
        </w:rPr>
        <w:t xml:space="preserve">+, </w:t>
      </w:r>
      <w:r w:rsidRPr="00C24387">
        <w:rPr>
          <w:rFonts w:asciiTheme="minorHAnsi" w:hAnsiTheme="minorHAnsi" w:cstheme="minorHAnsi"/>
          <w:sz w:val="24"/>
          <w:lang w:val="en-US"/>
        </w:rPr>
        <w:t>Windows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Communication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Foundation</w:t>
      </w:r>
      <w:r w:rsidRPr="00C24387">
        <w:rPr>
          <w:rFonts w:asciiTheme="minorHAnsi" w:hAnsiTheme="minorHAnsi" w:cstheme="minorHAnsi"/>
          <w:sz w:val="24"/>
        </w:rPr>
        <w:t xml:space="preserve"> и средство отказоустойчивости кластеров, повышают производительность на всех этапах жизненного цикла приложения, от проектирования и разработки до развертывания и эксплуатации.</w:t>
      </w:r>
    </w:p>
    <w:p w:rsidR="008622F9" w:rsidRPr="00C24387" w:rsidRDefault="008622F9" w:rsidP="008622F9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  <w:lang w:val="en-US"/>
        </w:rPr>
        <w:t>DHCP</w:t>
      </w:r>
      <w:r w:rsidRPr="00C24387">
        <w:rPr>
          <w:rFonts w:asciiTheme="minorHAnsi" w:hAnsiTheme="minorHAnsi" w:cstheme="minorHAnsi"/>
          <w:b/>
          <w:i/>
          <w:sz w:val="24"/>
        </w:rPr>
        <w:t>-сервер</w:t>
      </w:r>
      <w:r w:rsidRPr="00C24387">
        <w:rPr>
          <w:rFonts w:asciiTheme="minorHAnsi" w:hAnsiTheme="minorHAnsi" w:cstheme="minorHAnsi"/>
          <w:i/>
          <w:sz w:val="24"/>
          <w:u w:val="single"/>
        </w:rPr>
        <w:t>.</w:t>
      </w:r>
      <w:r w:rsidRPr="00C24387">
        <w:rPr>
          <w:rFonts w:asciiTheme="minorHAnsi" w:hAnsiTheme="minorHAnsi" w:cstheme="minorHAnsi"/>
          <w:sz w:val="24"/>
        </w:rPr>
        <w:t xml:space="preserve"> Протокол </w:t>
      </w:r>
      <w:r w:rsidRPr="00C24387">
        <w:rPr>
          <w:rFonts w:asciiTheme="minorHAnsi" w:hAnsiTheme="minorHAnsi" w:cstheme="minorHAnsi"/>
          <w:sz w:val="24"/>
          <w:lang w:val="en-US"/>
        </w:rPr>
        <w:t>DHCP</w:t>
      </w:r>
      <w:r w:rsidRPr="00C24387">
        <w:rPr>
          <w:rFonts w:asciiTheme="minorHAnsi" w:hAnsiTheme="minorHAnsi" w:cstheme="minorHAnsi"/>
          <w:sz w:val="24"/>
        </w:rPr>
        <w:t xml:space="preserve"> позволяет серверам назначать, или выдавать в аренду, </w:t>
      </w:r>
      <w:r w:rsidRPr="00C24387">
        <w:rPr>
          <w:rFonts w:asciiTheme="minorHAnsi" w:hAnsiTheme="minorHAnsi" w:cstheme="minorHAnsi"/>
          <w:sz w:val="24"/>
          <w:lang w:val="en-US"/>
        </w:rPr>
        <w:t>IP</w:t>
      </w:r>
      <w:r w:rsidRPr="00C24387">
        <w:rPr>
          <w:rFonts w:asciiTheme="minorHAnsi" w:hAnsiTheme="minorHAnsi" w:cstheme="minorHAnsi"/>
          <w:sz w:val="24"/>
        </w:rPr>
        <w:t xml:space="preserve">-адреса компьютерам и другим устройствам, которые работают в качестве клиентов, поддерживающих </w:t>
      </w:r>
      <w:r w:rsidRPr="00C24387">
        <w:rPr>
          <w:rFonts w:asciiTheme="minorHAnsi" w:hAnsiTheme="minorHAnsi" w:cstheme="minorHAnsi"/>
          <w:sz w:val="24"/>
          <w:lang w:val="en-US"/>
        </w:rPr>
        <w:t>DHCP</w:t>
      </w:r>
      <w:r w:rsidRPr="00C24387">
        <w:rPr>
          <w:rFonts w:asciiTheme="minorHAnsi" w:hAnsiTheme="minorHAnsi" w:cstheme="minorHAnsi"/>
          <w:sz w:val="24"/>
        </w:rPr>
        <w:t xml:space="preserve">. Развертывание </w:t>
      </w:r>
      <w:r w:rsidRPr="00C24387">
        <w:rPr>
          <w:rFonts w:asciiTheme="minorHAnsi" w:hAnsiTheme="minorHAnsi" w:cstheme="minorHAnsi"/>
          <w:sz w:val="24"/>
          <w:lang w:val="en-US"/>
        </w:rPr>
        <w:t>DHCP</w:t>
      </w:r>
      <w:r w:rsidRPr="00C24387">
        <w:rPr>
          <w:rFonts w:asciiTheme="minorHAnsi" w:hAnsiTheme="minorHAnsi" w:cstheme="minorHAnsi"/>
          <w:sz w:val="24"/>
        </w:rPr>
        <w:t xml:space="preserve">-серверов в сети автоматически предоставляет компьютерам и другим работающим с </w:t>
      </w:r>
      <w:r w:rsidRPr="00C24387">
        <w:rPr>
          <w:rFonts w:asciiTheme="minorHAnsi" w:hAnsiTheme="minorHAnsi" w:cstheme="minorHAnsi"/>
          <w:sz w:val="24"/>
          <w:lang w:val="en-US"/>
        </w:rPr>
        <w:t>TCP</w:t>
      </w:r>
      <w:r w:rsidRPr="00C24387">
        <w:rPr>
          <w:rFonts w:asciiTheme="minorHAnsi" w:hAnsiTheme="minorHAnsi" w:cstheme="minorHAnsi"/>
          <w:sz w:val="24"/>
        </w:rPr>
        <w:t>/</w:t>
      </w:r>
      <w:r w:rsidRPr="00C24387">
        <w:rPr>
          <w:rFonts w:asciiTheme="minorHAnsi" w:hAnsiTheme="minorHAnsi" w:cstheme="minorHAnsi"/>
          <w:sz w:val="24"/>
          <w:lang w:val="en-US"/>
        </w:rPr>
        <w:t>IP</w:t>
      </w:r>
      <w:r w:rsidRPr="00C24387">
        <w:rPr>
          <w:rFonts w:asciiTheme="minorHAnsi" w:hAnsiTheme="minorHAnsi" w:cstheme="minorHAnsi"/>
          <w:sz w:val="24"/>
        </w:rPr>
        <w:t xml:space="preserve"> сетевым устройствам действительные </w:t>
      </w:r>
      <w:r w:rsidRPr="00C24387">
        <w:rPr>
          <w:rFonts w:asciiTheme="minorHAnsi" w:hAnsiTheme="minorHAnsi" w:cstheme="minorHAnsi"/>
          <w:sz w:val="24"/>
          <w:lang w:val="en-US"/>
        </w:rPr>
        <w:t>IP</w:t>
      </w:r>
      <w:r w:rsidRPr="00C24387">
        <w:rPr>
          <w:rFonts w:asciiTheme="minorHAnsi" w:hAnsiTheme="minorHAnsi" w:cstheme="minorHAnsi"/>
          <w:sz w:val="24"/>
        </w:rPr>
        <w:t xml:space="preserve">-адреса и необходимые этим устройствам дополнительные параметры конфигурации, называемые параметрами </w:t>
      </w:r>
      <w:r w:rsidRPr="00C24387">
        <w:rPr>
          <w:rFonts w:asciiTheme="minorHAnsi" w:hAnsiTheme="minorHAnsi" w:cstheme="minorHAnsi"/>
          <w:sz w:val="24"/>
          <w:lang w:val="en-US"/>
        </w:rPr>
        <w:t>DHCP</w:t>
      </w:r>
      <w:r w:rsidRPr="00C24387">
        <w:rPr>
          <w:rFonts w:asciiTheme="minorHAnsi" w:hAnsiTheme="minorHAnsi" w:cstheme="minorHAnsi"/>
          <w:sz w:val="24"/>
        </w:rPr>
        <w:t xml:space="preserve">, которые позволяют им подключаться к другим сетевым ресурсам, например к </w:t>
      </w:r>
      <w:r w:rsidRPr="00C24387">
        <w:rPr>
          <w:rFonts w:asciiTheme="minorHAnsi" w:hAnsiTheme="minorHAnsi" w:cstheme="minorHAnsi"/>
          <w:sz w:val="24"/>
          <w:lang w:val="en-US"/>
        </w:rPr>
        <w:t>DNS</w:t>
      </w:r>
      <w:r w:rsidRPr="00C24387">
        <w:rPr>
          <w:rFonts w:asciiTheme="minorHAnsi" w:hAnsiTheme="minorHAnsi" w:cstheme="minorHAnsi"/>
          <w:sz w:val="24"/>
        </w:rPr>
        <w:t xml:space="preserve">-серверам, </w:t>
      </w:r>
      <w:r w:rsidRPr="00C24387">
        <w:rPr>
          <w:rFonts w:asciiTheme="minorHAnsi" w:hAnsiTheme="minorHAnsi" w:cstheme="minorHAnsi"/>
          <w:sz w:val="24"/>
          <w:lang w:val="en-US"/>
        </w:rPr>
        <w:t>WINS</w:t>
      </w:r>
      <w:r w:rsidRPr="00C24387">
        <w:rPr>
          <w:rFonts w:asciiTheme="minorHAnsi" w:hAnsiTheme="minorHAnsi" w:cstheme="minorHAnsi"/>
          <w:sz w:val="24"/>
        </w:rPr>
        <w:t>-серверам и маршрутизаторам.</w:t>
      </w:r>
    </w:p>
    <w:p w:rsidR="008622F9" w:rsidRPr="00C24387" w:rsidRDefault="008622F9" w:rsidP="008622F9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  <w:lang w:val="en-US"/>
        </w:rPr>
        <w:t>DNS</w:t>
      </w:r>
      <w:r w:rsidRPr="00C24387">
        <w:rPr>
          <w:rFonts w:asciiTheme="minorHAnsi" w:hAnsiTheme="minorHAnsi" w:cstheme="minorHAnsi"/>
          <w:b/>
          <w:i/>
          <w:sz w:val="24"/>
        </w:rPr>
        <w:t>-сервер.</w:t>
      </w:r>
      <w:r w:rsidRPr="00C24387">
        <w:rPr>
          <w:rFonts w:asciiTheme="minorHAnsi" w:hAnsiTheme="minorHAnsi" w:cstheme="minorHAnsi"/>
          <w:sz w:val="24"/>
        </w:rPr>
        <w:t xml:space="preserve"> Система доменных имен (</w:t>
      </w:r>
      <w:r w:rsidRPr="00C24387">
        <w:rPr>
          <w:rFonts w:asciiTheme="minorHAnsi" w:hAnsiTheme="minorHAnsi" w:cstheme="minorHAnsi"/>
          <w:sz w:val="24"/>
          <w:lang w:val="en-US"/>
        </w:rPr>
        <w:t>DNS</w:t>
      </w:r>
      <w:r w:rsidRPr="00C24387">
        <w:rPr>
          <w:rFonts w:asciiTheme="minorHAnsi" w:hAnsiTheme="minorHAnsi" w:cstheme="minorHAnsi"/>
          <w:sz w:val="24"/>
        </w:rPr>
        <w:t xml:space="preserve">) предоставляет стандартный метод связывания имен с числовыми адресами Интернета. Это позволяет использовать для обращения к компьютерам в сети легко запоминающиеся имена вместо длинных последовательностей чисел. Службы </w:t>
      </w:r>
      <w:r w:rsidRPr="00C24387">
        <w:rPr>
          <w:rFonts w:asciiTheme="minorHAnsi" w:hAnsiTheme="minorHAnsi" w:cstheme="minorHAnsi"/>
          <w:sz w:val="24"/>
          <w:lang w:val="en-US"/>
        </w:rPr>
        <w:t>DNS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Windows</w:t>
      </w:r>
      <w:r w:rsidRPr="00C24387">
        <w:rPr>
          <w:rFonts w:asciiTheme="minorHAnsi" w:hAnsiTheme="minorHAnsi" w:cstheme="minorHAnsi"/>
          <w:sz w:val="24"/>
        </w:rPr>
        <w:t xml:space="preserve"> можно интегрировать со службами </w:t>
      </w:r>
      <w:r w:rsidRPr="00C24387">
        <w:rPr>
          <w:rFonts w:asciiTheme="minorHAnsi" w:hAnsiTheme="minorHAnsi" w:cstheme="minorHAnsi"/>
          <w:sz w:val="24"/>
          <w:lang w:val="en-US"/>
        </w:rPr>
        <w:t>DHCP</w:t>
      </w:r>
      <w:r w:rsidRPr="00C24387">
        <w:rPr>
          <w:rFonts w:asciiTheme="minorHAnsi" w:hAnsiTheme="minorHAnsi" w:cstheme="minorHAnsi"/>
          <w:sz w:val="24"/>
        </w:rPr>
        <w:t xml:space="preserve">, устраняя необходимость добавления записей </w:t>
      </w:r>
      <w:r w:rsidRPr="00C24387">
        <w:rPr>
          <w:rFonts w:asciiTheme="minorHAnsi" w:hAnsiTheme="minorHAnsi" w:cstheme="minorHAnsi"/>
          <w:sz w:val="24"/>
          <w:lang w:val="en-US"/>
        </w:rPr>
        <w:t>DNS</w:t>
      </w:r>
      <w:r w:rsidRPr="00C24387">
        <w:rPr>
          <w:rFonts w:asciiTheme="minorHAnsi" w:hAnsiTheme="minorHAnsi" w:cstheme="minorHAnsi"/>
          <w:sz w:val="24"/>
        </w:rPr>
        <w:t xml:space="preserve"> по мере добавления компьютеров в сеть.</w:t>
      </w:r>
    </w:p>
    <w:p w:rsidR="008622F9" w:rsidRPr="00C24387" w:rsidRDefault="008622F9" w:rsidP="008622F9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Сервер факсов</w:t>
      </w:r>
      <w:r w:rsidRPr="00C24387">
        <w:rPr>
          <w:rFonts w:asciiTheme="minorHAnsi" w:hAnsiTheme="minorHAnsi" w:cstheme="minorHAnsi"/>
          <w:sz w:val="24"/>
        </w:rPr>
        <w:t xml:space="preserve"> отправляет и принимает факсы, а также позволяет управлять такими ресурсами, как задания для факса, параметры, отчеты и факсимильные устройства на данном компьютере или в сети.</w:t>
      </w:r>
    </w:p>
    <w:p w:rsidR="008622F9" w:rsidRPr="00C24387" w:rsidRDefault="008622F9" w:rsidP="008622F9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Файловые службы</w:t>
      </w:r>
      <w:r w:rsidRPr="00C24387">
        <w:rPr>
          <w:rFonts w:asciiTheme="minorHAnsi" w:hAnsiTheme="minorHAnsi" w:cstheme="minorHAnsi"/>
          <w:sz w:val="24"/>
        </w:rPr>
        <w:t xml:space="preserve"> предоставляют технологии управления хранением, репликации файлов, управления распределенным пространством имен, быстрого поиска файлов и упрощенного доступа клиентов к файлам, например, клиентским компьютерам на основе </w:t>
      </w:r>
      <w:r w:rsidRPr="00C24387">
        <w:rPr>
          <w:rFonts w:asciiTheme="minorHAnsi" w:hAnsiTheme="minorHAnsi" w:cstheme="minorHAnsi"/>
          <w:sz w:val="24"/>
          <w:lang w:val="en-US"/>
        </w:rPr>
        <w:t>UNIX</w:t>
      </w:r>
      <w:r w:rsidRPr="00C24387">
        <w:rPr>
          <w:rFonts w:asciiTheme="minorHAnsi" w:hAnsiTheme="minorHAnsi" w:cstheme="minorHAnsi"/>
          <w:sz w:val="24"/>
        </w:rPr>
        <w:t>.</w:t>
      </w:r>
    </w:p>
    <w:p w:rsidR="008622F9" w:rsidRPr="00C24387" w:rsidRDefault="008622F9" w:rsidP="008622F9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Сетевая политика и службы доступа</w:t>
      </w:r>
      <w:r w:rsidRPr="00C24387">
        <w:rPr>
          <w:rFonts w:asciiTheme="minorHAnsi" w:hAnsiTheme="minorHAnsi" w:cstheme="minorHAnsi"/>
          <w:sz w:val="24"/>
        </w:rPr>
        <w:t xml:space="preserve"> предоставляют широкий спектр методов для обеспечения пользователям локальных и удаленных сетевых подключений, подключения сегментов сети и разрешения администраторам сети централизованно управлять доступом к сети и политиками работоспособности клиентов. С помощью служб доступа к сети можно развертывать </w:t>
      </w:r>
      <w:r w:rsidRPr="00C24387">
        <w:rPr>
          <w:rFonts w:asciiTheme="minorHAnsi" w:hAnsiTheme="minorHAnsi" w:cstheme="minorHAnsi"/>
          <w:sz w:val="24"/>
          <w:lang w:val="en-US"/>
        </w:rPr>
        <w:t>VPN</w:t>
      </w:r>
      <w:r w:rsidRPr="00C24387">
        <w:rPr>
          <w:rFonts w:asciiTheme="minorHAnsi" w:hAnsiTheme="minorHAnsi" w:cstheme="minorHAnsi"/>
          <w:sz w:val="24"/>
        </w:rPr>
        <w:t xml:space="preserve">-серверы, серверы удаленного доступа, маршрутизаторы и защищенный беспроводной доступ 802.11. Также можно развертывать серверы </w:t>
      </w:r>
      <w:r w:rsidRPr="00C24387">
        <w:rPr>
          <w:rFonts w:asciiTheme="minorHAnsi" w:hAnsiTheme="minorHAnsi" w:cstheme="minorHAnsi"/>
          <w:sz w:val="24"/>
          <w:lang w:val="en-US"/>
        </w:rPr>
        <w:t>RADIUS</w:t>
      </w:r>
      <w:r w:rsidRPr="00C24387">
        <w:rPr>
          <w:rFonts w:asciiTheme="minorHAnsi" w:hAnsiTheme="minorHAnsi" w:cstheme="minorHAnsi"/>
          <w:sz w:val="24"/>
        </w:rPr>
        <w:t xml:space="preserve"> и прокси-серверы и использовать пакет администрирования диспетчера подключений для создания профилей удаленного доступа, которые позволяют клиентским компьютерам подключаться к сети.</w:t>
      </w:r>
    </w:p>
    <w:p w:rsidR="008622F9" w:rsidRPr="00C24387" w:rsidRDefault="008622F9" w:rsidP="008622F9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Службы печати и документов</w:t>
      </w:r>
      <w:r w:rsidRPr="00C24387">
        <w:rPr>
          <w:rFonts w:asciiTheme="minorHAnsi" w:hAnsiTheme="minorHAnsi" w:cstheme="minorHAnsi"/>
          <w:sz w:val="24"/>
        </w:rPr>
        <w:t xml:space="preserve"> позволяет централизовать задачи сервера печати и управления сетевым принтером. Эта роль также позволяет получать отсканированные документы с сетевых сканеров и передавать документы в общие сетевые ресурсы - на сайт Службы </w:t>
      </w:r>
      <w:r w:rsidRPr="00C24387">
        <w:rPr>
          <w:rFonts w:asciiTheme="minorHAnsi" w:hAnsiTheme="minorHAnsi" w:cstheme="minorHAnsi"/>
          <w:sz w:val="24"/>
          <w:lang w:val="en-US"/>
        </w:rPr>
        <w:t>Windows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SharePoint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Services</w:t>
      </w:r>
      <w:r w:rsidRPr="00C24387">
        <w:rPr>
          <w:rFonts w:asciiTheme="minorHAnsi" w:hAnsiTheme="minorHAnsi" w:cstheme="minorHAnsi"/>
          <w:sz w:val="24"/>
        </w:rPr>
        <w:t xml:space="preserve"> или по электронной почте.</w:t>
      </w:r>
    </w:p>
    <w:p w:rsidR="008622F9" w:rsidRPr="00C24387" w:rsidRDefault="008622F9" w:rsidP="008622F9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Службы удаленных рабочих столов</w:t>
      </w:r>
      <w:r w:rsidRPr="00C24387">
        <w:rPr>
          <w:rFonts w:asciiTheme="minorHAnsi" w:hAnsiTheme="minorHAnsi" w:cstheme="minorHAnsi"/>
          <w:sz w:val="24"/>
        </w:rPr>
        <w:t xml:space="preserve"> предоставляют технологии, обеспечивающие доступ пользователей к программам для </w:t>
      </w:r>
      <w:r w:rsidRPr="00C24387">
        <w:rPr>
          <w:rFonts w:asciiTheme="minorHAnsi" w:hAnsiTheme="minorHAnsi" w:cstheme="minorHAnsi"/>
          <w:sz w:val="24"/>
          <w:lang w:val="en-US"/>
        </w:rPr>
        <w:t>Windows</w:t>
      </w:r>
      <w:r w:rsidRPr="00C24387">
        <w:rPr>
          <w:rFonts w:asciiTheme="minorHAnsi" w:hAnsiTheme="minorHAnsi" w:cstheme="minorHAnsi"/>
          <w:sz w:val="24"/>
        </w:rPr>
        <w:t xml:space="preserve">, установленным на сервере удаленных рабочих столов, или непосредственно к рабочему столу </w:t>
      </w:r>
      <w:r w:rsidRPr="00C24387">
        <w:rPr>
          <w:rFonts w:asciiTheme="minorHAnsi" w:hAnsiTheme="minorHAnsi" w:cstheme="minorHAnsi"/>
          <w:sz w:val="24"/>
          <w:lang w:val="en-US"/>
        </w:rPr>
        <w:t>Windows</w:t>
      </w:r>
      <w:r w:rsidRPr="00C24387">
        <w:rPr>
          <w:rFonts w:asciiTheme="minorHAnsi" w:hAnsiTheme="minorHAnsi" w:cstheme="minorHAnsi"/>
          <w:sz w:val="24"/>
        </w:rPr>
        <w:t xml:space="preserve"> почти с любого компьютерного устройства. Пользователи могут подключаться к серверу удаленных рабочих столов и использовать расположенные на нем сетевые ресурсы.</w:t>
      </w:r>
    </w:p>
    <w:p w:rsidR="008622F9" w:rsidRPr="00C24387" w:rsidRDefault="008622F9" w:rsidP="008622F9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Роль Веб-сервер (</w:t>
      </w:r>
      <w:r w:rsidRPr="00C24387">
        <w:rPr>
          <w:rFonts w:asciiTheme="minorHAnsi" w:hAnsiTheme="minorHAnsi" w:cstheme="minorHAnsi"/>
          <w:b/>
          <w:i/>
          <w:sz w:val="24"/>
          <w:lang w:val="en-US"/>
        </w:rPr>
        <w:t>IIS</w:t>
      </w:r>
      <w:r w:rsidRPr="00C24387">
        <w:rPr>
          <w:rFonts w:asciiTheme="minorHAnsi" w:hAnsiTheme="minorHAnsi" w:cstheme="minorHAnsi"/>
          <w:b/>
          <w:i/>
          <w:sz w:val="24"/>
        </w:rPr>
        <w:t>)</w:t>
      </w:r>
      <w:r w:rsidRPr="00C24387">
        <w:rPr>
          <w:rFonts w:asciiTheme="minorHAnsi" w:hAnsiTheme="minorHAnsi" w:cstheme="minorHAnsi"/>
          <w:sz w:val="24"/>
        </w:rPr>
        <w:t xml:space="preserve"> в </w:t>
      </w:r>
      <w:r w:rsidRPr="00C24387">
        <w:rPr>
          <w:rFonts w:asciiTheme="minorHAnsi" w:hAnsiTheme="minorHAnsi" w:cstheme="minorHAnsi"/>
          <w:sz w:val="24"/>
          <w:lang w:val="en-US"/>
        </w:rPr>
        <w:t>Windows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Server</w:t>
      </w:r>
      <w:r w:rsidRPr="00C24387">
        <w:rPr>
          <w:rFonts w:asciiTheme="minorHAnsi" w:hAnsiTheme="minorHAnsi" w:cstheme="minorHAnsi"/>
          <w:sz w:val="24"/>
        </w:rPr>
        <w:t xml:space="preserve"> 2008 </w:t>
      </w:r>
      <w:r w:rsidRPr="00C24387">
        <w:rPr>
          <w:rFonts w:asciiTheme="minorHAnsi" w:hAnsiTheme="minorHAnsi" w:cstheme="minorHAnsi"/>
          <w:sz w:val="24"/>
          <w:lang w:val="en-US"/>
        </w:rPr>
        <w:t>R</w:t>
      </w:r>
      <w:r w:rsidRPr="00C24387">
        <w:rPr>
          <w:rFonts w:asciiTheme="minorHAnsi" w:hAnsiTheme="minorHAnsi" w:cstheme="minorHAnsi"/>
          <w:sz w:val="24"/>
        </w:rPr>
        <w:t xml:space="preserve">2 позволяет предоставлять общий доступ к информации пользователям в Интернете, интрасети и экстрасети. В </w:t>
      </w:r>
      <w:r w:rsidRPr="00C24387">
        <w:rPr>
          <w:rFonts w:asciiTheme="minorHAnsi" w:hAnsiTheme="minorHAnsi" w:cstheme="minorHAnsi"/>
          <w:sz w:val="24"/>
          <w:lang w:val="en-US"/>
        </w:rPr>
        <w:t>Windows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Server</w:t>
      </w:r>
      <w:r w:rsidRPr="00C24387">
        <w:rPr>
          <w:rFonts w:asciiTheme="minorHAnsi" w:hAnsiTheme="minorHAnsi" w:cstheme="minorHAnsi"/>
          <w:sz w:val="24"/>
        </w:rPr>
        <w:t xml:space="preserve"> 2008 </w:t>
      </w:r>
      <w:r w:rsidRPr="00C24387">
        <w:rPr>
          <w:rFonts w:asciiTheme="minorHAnsi" w:hAnsiTheme="minorHAnsi" w:cstheme="minorHAnsi"/>
          <w:sz w:val="24"/>
          <w:lang w:val="en-US"/>
        </w:rPr>
        <w:t>R</w:t>
      </w:r>
      <w:r w:rsidRPr="00C24387">
        <w:rPr>
          <w:rFonts w:asciiTheme="minorHAnsi" w:hAnsiTheme="minorHAnsi" w:cstheme="minorHAnsi"/>
          <w:sz w:val="24"/>
        </w:rPr>
        <w:t xml:space="preserve">2 представлен компонент </w:t>
      </w:r>
      <w:r w:rsidRPr="00C24387">
        <w:rPr>
          <w:rFonts w:asciiTheme="minorHAnsi" w:hAnsiTheme="minorHAnsi" w:cstheme="minorHAnsi"/>
          <w:sz w:val="24"/>
          <w:lang w:val="en-US"/>
        </w:rPr>
        <w:t>IIS</w:t>
      </w:r>
      <w:r w:rsidRPr="00C24387">
        <w:rPr>
          <w:rFonts w:asciiTheme="minorHAnsi" w:hAnsiTheme="minorHAnsi" w:cstheme="minorHAnsi"/>
          <w:sz w:val="24"/>
        </w:rPr>
        <w:t xml:space="preserve"> 7.5, универсальная веб-платформа, сочетающая службы </w:t>
      </w:r>
      <w:r w:rsidRPr="00C24387">
        <w:rPr>
          <w:rFonts w:asciiTheme="minorHAnsi" w:hAnsiTheme="minorHAnsi" w:cstheme="minorHAnsi"/>
          <w:sz w:val="24"/>
          <w:lang w:val="en-US"/>
        </w:rPr>
        <w:t>IIS</w:t>
      </w:r>
      <w:r w:rsidRPr="00C24387">
        <w:rPr>
          <w:rFonts w:asciiTheme="minorHAnsi" w:hAnsiTheme="minorHAnsi" w:cstheme="minorHAnsi"/>
          <w:sz w:val="24"/>
        </w:rPr>
        <w:t xml:space="preserve">, </w:t>
      </w:r>
      <w:r w:rsidRPr="00C24387">
        <w:rPr>
          <w:rFonts w:asciiTheme="minorHAnsi" w:hAnsiTheme="minorHAnsi" w:cstheme="minorHAnsi"/>
          <w:sz w:val="24"/>
          <w:lang w:val="en-US"/>
        </w:rPr>
        <w:t>ASP</w:t>
      </w:r>
      <w:r w:rsidRPr="00C24387">
        <w:rPr>
          <w:rFonts w:asciiTheme="minorHAnsi" w:hAnsiTheme="minorHAnsi" w:cstheme="minorHAnsi"/>
          <w:sz w:val="24"/>
        </w:rPr>
        <w:t>.</w:t>
      </w:r>
      <w:r w:rsidRPr="00C24387">
        <w:rPr>
          <w:rFonts w:asciiTheme="minorHAnsi" w:hAnsiTheme="minorHAnsi" w:cstheme="minorHAnsi"/>
          <w:sz w:val="24"/>
          <w:lang w:val="en-US"/>
        </w:rPr>
        <w:t>NET</w:t>
      </w:r>
      <w:r w:rsidRPr="00C24387">
        <w:rPr>
          <w:rFonts w:asciiTheme="minorHAnsi" w:hAnsiTheme="minorHAnsi" w:cstheme="minorHAnsi"/>
          <w:sz w:val="24"/>
        </w:rPr>
        <w:t xml:space="preserve"> и </w:t>
      </w:r>
      <w:r w:rsidRPr="00C24387">
        <w:rPr>
          <w:rFonts w:asciiTheme="minorHAnsi" w:hAnsiTheme="minorHAnsi" w:cstheme="minorHAnsi"/>
          <w:sz w:val="24"/>
          <w:lang w:val="en-US"/>
        </w:rPr>
        <w:t>WCF</w:t>
      </w:r>
      <w:r w:rsidRPr="00C24387">
        <w:rPr>
          <w:rFonts w:asciiTheme="minorHAnsi" w:hAnsiTheme="minorHAnsi" w:cstheme="minorHAnsi"/>
          <w:sz w:val="24"/>
        </w:rPr>
        <w:t>.</w:t>
      </w:r>
    </w:p>
    <w:p w:rsidR="008622F9" w:rsidRPr="00C24387" w:rsidRDefault="008622F9" w:rsidP="008622F9">
      <w:pPr>
        <w:spacing w:before="40" w:after="40"/>
        <w:ind w:firstLine="284"/>
        <w:rPr>
          <w:rFonts w:asciiTheme="minorHAnsi" w:hAnsiTheme="minorHAnsi" w:cstheme="minorHAnsi"/>
          <w:sz w:val="24"/>
          <w:lang w:val="en-US"/>
        </w:rPr>
      </w:pPr>
      <w:r w:rsidRPr="00C24387">
        <w:rPr>
          <w:rFonts w:asciiTheme="minorHAnsi" w:hAnsiTheme="minorHAnsi" w:cstheme="minorHAnsi"/>
          <w:b/>
          <w:i/>
          <w:sz w:val="24"/>
        </w:rPr>
        <w:t xml:space="preserve">Службы развертывания </w:t>
      </w:r>
      <w:r w:rsidRPr="00C24387">
        <w:rPr>
          <w:rFonts w:asciiTheme="minorHAnsi" w:hAnsiTheme="minorHAnsi" w:cstheme="minorHAnsi"/>
          <w:b/>
          <w:i/>
          <w:sz w:val="24"/>
          <w:lang w:val="en-US"/>
        </w:rPr>
        <w:t>Windows</w:t>
      </w:r>
      <w:r w:rsidRPr="00C24387">
        <w:rPr>
          <w:rFonts w:asciiTheme="minorHAnsi" w:hAnsiTheme="minorHAnsi" w:cstheme="minorHAnsi"/>
          <w:sz w:val="24"/>
        </w:rPr>
        <w:t xml:space="preserve"> позволяют удаленно выполнять установку и настройку операционных систем </w:t>
      </w:r>
      <w:r w:rsidRPr="00C24387">
        <w:rPr>
          <w:rFonts w:asciiTheme="minorHAnsi" w:hAnsiTheme="minorHAnsi" w:cstheme="minorHAnsi"/>
          <w:sz w:val="24"/>
          <w:lang w:val="en-US"/>
        </w:rPr>
        <w:t>Windows</w:t>
      </w:r>
      <w:r w:rsidRPr="00C24387">
        <w:rPr>
          <w:rFonts w:asciiTheme="minorHAnsi" w:hAnsiTheme="minorHAnsi" w:cstheme="minorHAnsi"/>
          <w:sz w:val="24"/>
        </w:rPr>
        <w:t xml:space="preserve"> на компьютерах с помощью среды предзагрузочного выполнения </w:t>
      </w:r>
      <w:r w:rsidRPr="00C24387">
        <w:rPr>
          <w:rFonts w:asciiTheme="minorHAnsi" w:hAnsiTheme="minorHAnsi" w:cstheme="minorHAnsi"/>
          <w:sz w:val="24"/>
          <w:lang w:val="en-US"/>
        </w:rPr>
        <w:t>PXE</w:t>
      </w:r>
      <w:r w:rsidRPr="00C24387">
        <w:rPr>
          <w:rFonts w:asciiTheme="minorHAnsi" w:hAnsiTheme="minorHAnsi" w:cstheme="minorHAnsi"/>
          <w:sz w:val="24"/>
        </w:rPr>
        <w:t xml:space="preserve"> (</w:t>
      </w:r>
      <w:r w:rsidRPr="00C24387">
        <w:rPr>
          <w:rFonts w:asciiTheme="minorHAnsi" w:hAnsiTheme="minorHAnsi" w:cstheme="minorHAnsi"/>
          <w:sz w:val="24"/>
          <w:lang w:val="en-US"/>
        </w:rPr>
        <w:t>Pre</w:t>
      </w:r>
      <w:r w:rsidRPr="00C24387">
        <w:rPr>
          <w:rFonts w:asciiTheme="minorHAnsi" w:hAnsiTheme="minorHAnsi" w:cstheme="minorHAnsi"/>
          <w:sz w:val="24"/>
        </w:rPr>
        <w:t>-</w:t>
      </w:r>
      <w:r w:rsidRPr="00C24387">
        <w:rPr>
          <w:rFonts w:asciiTheme="minorHAnsi" w:hAnsiTheme="minorHAnsi" w:cstheme="minorHAnsi"/>
          <w:sz w:val="24"/>
          <w:lang w:val="en-US"/>
        </w:rPr>
        <w:t>boot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Execution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Environment</w:t>
      </w:r>
      <w:r w:rsidRPr="00C24387">
        <w:rPr>
          <w:rFonts w:asciiTheme="minorHAnsi" w:hAnsiTheme="minorHAnsi" w:cstheme="minorHAnsi"/>
          <w:sz w:val="24"/>
        </w:rPr>
        <w:t xml:space="preserve">). Объем работ по администрированию сокращается благодаря </w:t>
      </w:r>
      <w:r w:rsidRPr="00C24387">
        <w:rPr>
          <w:rFonts w:asciiTheme="minorHAnsi" w:hAnsiTheme="minorHAnsi" w:cstheme="minorHAnsi"/>
          <w:sz w:val="24"/>
        </w:rPr>
        <w:lastRenderedPageBreak/>
        <w:t xml:space="preserve">применению оснастки </w:t>
      </w:r>
      <w:r w:rsidRPr="00C24387">
        <w:rPr>
          <w:rFonts w:asciiTheme="minorHAnsi" w:hAnsiTheme="minorHAnsi" w:cstheme="minorHAnsi"/>
          <w:sz w:val="24"/>
          <w:lang w:val="en-US"/>
        </w:rPr>
        <w:t>WdsMgmt</w:t>
      </w:r>
      <w:r w:rsidRPr="00C24387">
        <w:rPr>
          <w:rFonts w:asciiTheme="minorHAnsi" w:hAnsiTheme="minorHAnsi" w:cstheme="minorHAnsi"/>
          <w:sz w:val="24"/>
        </w:rPr>
        <w:t xml:space="preserve"> консоли управления (</w:t>
      </w:r>
      <w:r w:rsidRPr="00C24387">
        <w:rPr>
          <w:rFonts w:asciiTheme="minorHAnsi" w:hAnsiTheme="minorHAnsi" w:cstheme="minorHAnsi"/>
          <w:sz w:val="24"/>
          <w:lang w:val="en-US"/>
        </w:rPr>
        <w:t>MMC</w:t>
      </w:r>
      <w:r w:rsidRPr="00C24387">
        <w:rPr>
          <w:rFonts w:asciiTheme="minorHAnsi" w:hAnsiTheme="minorHAnsi" w:cstheme="minorHAnsi"/>
          <w:sz w:val="24"/>
        </w:rPr>
        <w:t xml:space="preserve">), которая управляет всеми аспектами служб развертывания </w:t>
      </w:r>
      <w:r w:rsidRPr="00C24387">
        <w:rPr>
          <w:rFonts w:asciiTheme="minorHAnsi" w:hAnsiTheme="minorHAnsi" w:cstheme="minorHAnsi"/>
          <w:sz w:val="24"/>
          <w:lang w:val="en-US"/>
        </w:rPr>
        <w:t>Windows</w:t>
      </w:r>
      <w:r w:rsidRPr="00C24387">
        <w:rPr>
          <w:rFonts w:asciiTheme="minorHAnsi" w:hAnsiTheme="minorHAnsi" w:cstheme="minorHAnsi"/>
          <w:sz w:val="24"/>
        </w:rPr>
        <w:t xml:space="preserve">. </w:t>
      </w:r>
      <w:r w:rsidRPr="00C24387">
        <w:rPr>
          <w:rFonts w:asciiTheme="minorHAnsi" w:hAnsiTheme="minorHAnsi" w:cstheme="minorHAnsi"/>
          <w:sz w:val="24"/>
          <w:lang w:val="en-US"/>
        </w:rPr>
        <w:t>Пользовательский интерфейс служб развертывания Windows аналогичен программе установки Windows.</w:t>
      </w:r>
    </w:p>
    <w:p w:rsidR="00E9527A" w:rsidRPr="00C24387" w:rsidRDefault="00E9527A" w:rsidP="009F355C">
      <w:pPr>
        <w:rPr>
          <w:rFonts w:asciiTheme="minorHAnsi" w:hAnsiTheme="minorHAnsi" w:cstheme="minorHAnsi"/>
          <w:sz w:val="24"/>
        </w:rPr>
      </w:pPr>
    </w:p>
    <w:p w:rsidR="00941C7B" w:rsidRPr="00C24387" w:rsidRDefault="00941C7B" w:rsidP="009F355C">
      <w:pPr>
        <w:rPr>
          <w:rFonts w:asciiTheme="minorHAnsi" w:hAnsiTheme="minorHAnsi" w:cstheme="minorHAnsi"/>
          <w:sz w:val="24"/>
        </w:rPr>
      </w:pPr>
    </w:p>
    <w:p w:rsidR="00C144C4" w:rsidRPr="00C24387" w:rsidRDefault="008622F9" w:rsidP="009F355C">
      <w:pPr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sz w:val="24"/>
        </w:rPr>
        <w:t>После изучения всех возможных ролей, были установлены следующие из них</w:t>
      </w:r>
      <w:r w:rsidR="00C144C4" w:rsidRPr="00C24387">
        <w:rPr>
          <w:rFonts w:asciiTheme="minorHAnsi" w:hAnsiTheme="minorHAnsi" w:cstheme="minorHAnsi"/>
          <w:sz w:val="24"/>
        </w:rPr>
        <w:t xml:space="preserve">: </w:t>
      </w:r>
    </w:p>
    <w:p w:rsidR="009B72BC" w:rsidRPr="00C24387" w:rsidRDefault="009B72BC" w:rsidP="009F355C">
      <w:pPr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i/>
          <w:kern w:val="0"/>
          <w:sz w:val="24"/>
          <w:lang w:eastAsia="ru-RU"/>
        </w:rPr>
        <w:t xml:space="preserve">DNS-сервер – необходим для </w:t>
      </w:r>
      <w:r w:rsidRPr="00C24387">
        <w:rPr>
          <w:rFonts w:asciiTheme="minorHAnsi" w:hAnsiTheme="minorHAnsi" w:cstheme="minorHAnsi"/>
          <w:kern w:val="0"/>
          <w:sz w:val="24"/>
          <w:lang w:eastAsia="ru-RU"/>
        </w:rPr>
        <w:t>Службы домена Active Directory</w:t>
      </w:r>
    </w:p>
    <w:p w:rsidR="00E9527A" w:rsidRPr="00C24387" w:rsidRDefault="00C144C4" w:rsidP="009F355C">
      <w:pPr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i/>
          <w:kern w:val="0"/>
          <w:sz w:val="24"/>
          <w:lang w:eastAsia="ru-RU"/>
        </w:rPr>
        <w:t>Службы домена Active Directory</w:t>
      </w:r>
    </w:p>
    <w:p w:rsidR="004F287A" w:rsidRPr="00C24387" w:rsidRDefault="00194452" w:rsidP="009F355C">
      <w:pPr>
        <w:rPr>
          <w:rFonts w:asciiTheme="minorHAnsi" w:hAnsiTheme="minorHAnsi" w:cstheme="minorHAnsi"/>
          <w:i/>
          <w:kern w:val="0"/>
          <w:sz w:val="24"/>
          <w:lang w:eastAsia="ru-RU"/>
        </w:rPr>
      </w:pPr>
      <w:r w:rsidRPr="00C24387">
        <w:rPr>
          <w:rFonts w:asciiTheme="minorHAnsi" w:hAnsiTheme="minorHAnsi" w:cstheme="minorHAnsi"/>
          <w:i/>
          <w:kern w:val="0"/>
          <w:sz w:val="24"/>
          <w:lang w:eastAsia="ru-RU"/>
        </w:rPr>
        <w:t>Файловые службы</w:t>
      </w:r>
    </w:p>
    <w:p w:rsidR="00DA16BA" w:rsidRPr="00C24387" w:rsidRDefault="00DA16BA" w:rsidP="009F355C">
      <w:pPr>
        <w:rPr>
          <w:rFonts w:asciiTheme="minorHAnsi" w:hAnsiTheme="minorHAnsi" w:cstheme="minorHAnsi"/>
          <w:i/>
          <w:kern w:val="0"/>
          <w:sz w:val="24"/>
          <w:lang w:eastAsia="ru-RU"/>
        </w:rPr>
      </w:pPr>
    </w:p>
    <w:p w:rsidR="00DA16BA" w:rsidRPr="00C24387" w:rsidRDefault="00DA16BA" w:rsidP="009F355C">
      <w:pPr>
        <w:rPr>
          <w:rFonts w:asciiTheme="minorHAnsi" w:hAnsiTheme="minorHAnsi" w:cstheme="minorHAnsi"/>
          <w:kern w:val="0"/>
          <w:sz w:val="24"/>
          <w:lang w:eastAsia="ru-RU"/>
        </w:rPr>
      </w:pPr>
      <w:r w:rsidRPr="00C24387">
        <w:rPr>
          <w:rFonts w:asciiTheme="minorHAnsi" w:hAnsiTheme="minorHAnsi" w:cstheme="minorHAnsi"/>
          <w:kern w:val="0"/>
          <w:sz w:val="24"/>
          <w:lang w:eastAsia="ru-RU"/>
        </w:rPr>
        <w:t xml:space="preserve">При создании роли контроллера домена </w:t>
      </w:r>
      <w:r w:rsidR="009A4701" w:rsidRPr="00C24387">
        <w:rPr>
          <w:rFonts w:asciiTheme="minorHAnsi" w:hAnsiTheme="minorHAnsi" w:cstheme="minorHAnsi"/>
          <w:kern w:val="0"/>
          <w:sz w:val="24"/>
          <w:lang w:eastAsia="ru-RU"/>
        </w:rPr>
        <w:t>был выбран</w:t>
      </w:r>
      <w:r w:rsidRPr="00C24387">
        <w:rPr>
          <w:rFonts w:asciiTheme="minorHAnsi" w:hAnsiTheme="minorHAnsi" w:cstheme="minorHAnsi"/>
          <w:kern w:val="0"/>
          <w:sz w:val="24"/>
          <w:lang w:eastAsia="ru-RU"/>
        </w:rPr>
        <w:t xml:space="preserve"> домен </w:t>
      </w:r>
      <w:r w:rsidRPr="00C24387">
        <w:rPr>
          <w:rFonts w:asciiTheme="minorHAnsi" w:hAnsiTheme="minorHAnsi" w:cstheme="minorHAnsi"/>
          <w:kern w:val="0"/>
          <w:sz w:val="24"/>
          <w:lang w:val="en-US" w:eastAsia="ru-RU"/>
        </w:rPr>
        <w:t>home</w:t>
      </w:r>
      <w:r w:rsidRPr="00C24387">
        <w:rPr>
          <w:rFonts w:asciiTheme="minorHAnsi" w:hAnsiTheme="minorHAnsi" w:cstheme="minorHAnsi"/>
          <w:kern w:val="0"/>
          <w:sz w:val="24"/>
          <w:lang w:eastAsia="ru-RU"/>
        </w:rPr>
        <w:t>.</w:t>
      </w:r>
      <w:r w:rsidRPr="00C24387">
        <w:rPr>
          <w:rFonts w:asciiTheme="minorHAnsi" w:hAnsiTheme="minorHAnsi" w:cstheme="minorHAnsi"/>
          <w:kern w:val="0"/>
          <w:sz w:val="24"/>
          <w:lang w:val="en-US" w:eastAsia="ru-RU"/>
        </w:rPr>
        <w:t>ru</w:t>
      </w:r>
      <w:r w:rsidRPr="00C24387">
        <w:rPr>
          <w:rFonts w:asciiTheme="minorHAnsi" w:hAnsiTheme="minorHAnsi" w:cstheme="minorHAnsi"/>
          <w:kern w:val="0"/>
          <w:sz w:val="24"/>
          <w:lang w:eastAsia="ru-RU"/>
        </w:rPr>
        <w:t xml:space="preserve">, </w:t>
      </w:r>
      <w:r w:rsidR="009A4701" w:rsidRPr="00C24387">
        <w:rPr>
          <w:rFonts w:asciiTheme="minorHAnsi" w:hAnsiTheme="minorHAnsi" w:cstheme="minorHAnsi"/>
          <w:kern w:val="0"/>
          <w:sz w:val="24"/>
          <w:lang w:eastAsia="ru-RU"/>
        </w:rPr>
        <w:t>создан</w:t>
      </w:r>
      <w:r w:rsidRPr="00C24387">
        <w:rPr>
          <w:rFonts w:asciiTheme="minorHAnsi" w:hAnsiTheme="minorHAnsi" w:cstheme="minorHAnsi"/>
          <w:kern w:val="0"/>
          <w:sz w:val="24"/>
          <w:lang w:eastAsia="ru-RU"/>
        </w:rPr>
        <w:t xml:space="preserve"> новый лес, и </w:t>
      </w:r>
      <w:r w:rsidR="009A4701" w:rsidRPr="00C24387">
        <w:rPr>
          <w:rFonts w:asciiTheme="minorHAnsi" w:hAnsiTheme="minorHAnsi" w:cstheme="minorHAnsi"/>
          <w:kern w:val="0"/>
          <w:sz w:val="24"/>
          <w:lang w:eastAsia="ru-RU"/>
        </w:rPr>
        <w:t>выбрана</w:t>
      </w:r>
      <w:r w:rsidRPr="00C24387">
        <w:rPr>
          <w:rFonts w:asciiTheme="minorHAnsi" w:hAnsiTheme="minorHAnsi" w:cstheme="minorHAnsi"/>
          <w:kern w:val="0"/>
          <w:sz w:val="24"/>
          <w:lang w:eastAsia="ru-RU"/>
        </w:rPr>
        <w:t xml:space="preserve"> совместимость контроллеров доменов на уровне </w:t>
      </w:r>
      <w:r w:rsidRPr="00C24387">
        <w:rPr>
          <w:rFonts w:asciiTheme="minorHAnsi" w:hAnsiTheme="minorHAnsi" w:cstheme="minorHAnsi"/>
          <w:kern w:val="0"/>
          <w:sz w:val="24"/>
          <w:lang w:val="en-US" w:eastAsia="ru-RU"/>
        </w:rPr>
        <w:t>Windows</w:t>
      </w:r>
      <w:r w:rsidR="00941C7B" w:rsidRPr="00C24387">
        <w:rPr>
          <w:rFonts w:asciiTheme="minorHAnsi" w:hAnsiTheme="minorHAnsi" w:cstheme="minorHAnsi"/>
          <w:kern w:val="0"/>
          <w:sz w:val="24"/>
          <w:lang w:eastAsia="ru-RU"/>
        </w:rPr>
        <w:t xml:space="preserve"> </w:t>
      </w:r>
      <w:r w:rsidRPr="00C24387">
        <w:rPr>
          <w:rFonts w:asciiTheme="minorHAnsi" w:hAnsiTheme="minorHAnsi" w:cstheme="minorHAnsi"/>
          <w:kern w:val="0"/>
          <w:sz w:val="24"/>
          <w:lang w:val="en-US" w:eastAsia="ru-RU"/>
        </w:rPr>
        <w:t>Server</w:t>
      </w:r>
      <w:r w:rsidRPr="00C24387">
        <w:rPr>
          <w:rFonts w:asciiTheme="minorHAnsi" w:hAnsiTheme="minorHAnsi" w:cstheme="minorHAnsi"/>
          <w:kern w:val="0"/>
          <w:sz w:val="24"/>
          <w:lang w:eastAsia="ru-RU"/>
        </w:rPr>
        <w:t xml:space="preserve"> 2008 </w:t>
      </w:r>
      <w:r w:rsidRPr="00C24387">
        <w:rPr>
          <w:rFonts w:asciiTheme="minorHAnsi" w:hAnsiTheme="minorHAnsi" w:cstheme="minorHAnsi"/>
          <w:kern w:val="0"/>
          <w:sz w:val="24"/>
          <w:lang w:val="en-US" w:eastAsia="ru-RU"/>
        </w:rPr>
        <w:t>R</w:t>
      </w:r>
      <w:r w:rsidRPr="00C24387">
        <w:rPr>
          <w:rFonts w:asciiTheme="minorHAnsi" w:hAnsiTheme="minorHAnsi" w:cstheme="minorHAnsi"/>
          <w:kern w:val="0"/>
          <w:sz w:val="24"/>
          <w:lang w:eastAsia="ru-RU"/>
        </w:rPr>
        <w:t>2.</w:t>
      </w:r>
    </w:p>
    <w:p w:rsidR="00EB7A5E" w:rsidRPr="00C24387" w:rsidRDefault="006B36FD" w:rsidP="00EB7A5E">
      <w:pPr>
        <w:pStyle w:val="2"/>
        <w:rPr>
          <w:rFonts w:asciiTheme="minorHAnsi" w:hAnsiTheme="minorHAnsi" w:cstheme="minorHAnsi"/>
          <w:sz w:val="24"/>
          <w:szCs w:val="24"/>
        </w:rPr>
      </w:pPr>
      <w:r w:rsidRPr="00C24387">
        <w:rPr>
          <w:rFonts w:asciiTheme="minorHAnsi" w:hAnsiTheme="minorHAnsi" w:cstheme="minorHAnsi"/>
          <w:noProof/>
          <w:sz w:val="24"/>
          <w:szCs w:val="24"/>
          <w:lang w:eastAsia="ru-RU"/>
        </w:rPr>
        <w:drawing>
          <wp:inline distT="0" distB="0" distL="0" distR="0">
            <wp:extent cx="3165475" cy="2967990"/>
            <wp:effectExtent l="0" t="0" r="0" b="0"/>
            <wp:docPr id="11" name="Рисунок 11" descr="╨б╨╜╨╕╨╝╨╛╨║ ╤Н╨║╤А╨░╨╜╨░ 2017-05-23 ╨▓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╨б╨╜╨╕╨╝╨╛╨║ ╤Н╨║╤А╨░╨╜╨░ 2017-05-23 ╨▓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47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7A5E" w:rsidRPr="00C24387">
        <w:rPr>
          <w:rStyle w:val="a"/>
          <w:rFonts w:asciiTheme="minorHAnsi" w:eastAsia="Times New Roman" w:hAnsiTheme="minorHAnsi" w:cstheme="minorHAnsi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C24387">
        <w:rPr>
          <w:rFonts w:asciiTheme="minorHAnsi" w:hAnsiTheme="minorHAnsi" w:cstheme="minorHAnsi"/>
          <w:noProof/>
          <w:sz w:val="24"/>
          <w:szCs w:val="24"/>
          <w:lang w:eastAsia="ru-RU"/>
        </w:rPr>
        <w:drawing>
          <wp:inline distT="0" distB="0" distL="0" distR="0">
            <wp:extent cx="3172460" cy="2989580"/>
            <wp:effectExtent l="0" t="0" r="0" b="0"/>
            <wp:docPr id="12" name="Рисунок 12" descr="╨б╨╜╨╕╨╝╨╛╨║ ╤Н╨║╤А╨░╨╜╨░ 2017-05-23 ╨▓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╨б╨╜╨╕╨╝╨╛╨║ ╤Н╨║╤А╨░╨╜╨░ 2017-05-23 ╨▓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A5E" w:rsidRPr="00C24387" w:rsidRDefault="00EB7A5E" w:rsidP="00EB7A5E">
      <w:pPr>
        <w:pStyle w:val="2"/>
        <w:jc w:val="center"/>
        <w:rPr>
          <w:rFonts w:asciiTheme="minorHAnsi" w:hAnsiTheme="minorHAnsi" w:cstheme="minorHAnsi"/>
          <w:sz w:val="24"/>
          <w:szCs w:val="24"/>
        </w:rPr>
      </w:pPr>
      <w:r w:rsidRPr="00C24387">
        <w:rPr>
          <w:rFonts w:asciiTheme="minorHAnsi" w:hAnsiTheme="minorHAnsi" w:cstheme="minorHAnsi"/>
          <w:sz w:val="24"/>
          <w:szCs w:val="24"/>
        </w:rPr>
        <w:t xml:space="preserve">Рисунок </w:t>
      </w:r>
      <w:r w:rsidR="00D42963" w:rsidRPr="00C24387">
        <w:rPr>
          <w:rFonts w:asciiTheme="minorHAnsi" w:hAnsiTheme="minorHAnsi" w:cstheme="minorHAnsi"/>
          <w:sz w:val="24"/>
          <w:szCs w:val="24"/>
        </w:rPr>
        <w:t>11</w:t>
      </w:r>
      <w:r w:rsidRPr="00C24387">
        <w:rPr>
          <w:rFonts w:asciiTheme="minorHAnsi" w:hAnsiTheme="minorHAnsi" w:cstheme="minorHAnsi"/>
          <w:sz w:val="24"/>
          <w:szCs w:val="24"/>
        </w:rPr>
        <w:t xml:space="preserve"> – Создание роли контроллера</w:t>
      </w:r>
    </w:p>
    <w:p w:rsidR="00EB7A5E" w:rsidRPr="00C24387" w:rsidRDefault="006B36FD" w:rsidP="00EB7A5E">
      <w:pPr>
        <w:pStyle w:val="2"/>
        <w:tabs>
          <w:tab w:val="left" w:pos="924"/>
        </w:tabs>
        <w:jc w:val="center"/>
        <w:rPr>
          <w:rFonts w:asciiTheme="minorHAnsi" w:hAnsiTheme="minorHAnsi" w:cstheme="minorHAnsi"/>
          <w:sz w:val="24"/>
          <w:szCs w:val="24"/>
        </w:rPr>
      </w:pPr>
      <w:r w:rsidRPr="00C24387">
        <w:rPr>
          <w:rFonts w:asciiTheme="minorHAnsi" w:hAnsiTheme="minorHAnsi" w:cstheme="minorHAnsi"/>
          <w:noProof/>
          <w:sz w:val="24"/>
          <w:szCs w:val="24"/>
          <w:lang w:eastAsia="ru-RU"/>
        </w:rPr>
        <w:drawing>
          <wp:inline distT="0" distB="0" distL="0" distR="0">
            <wp:extent cx="5458460" cy="2764155"/>
            <wp:effectExtent l="0" t="0" r="0" b="0"/>
            <wp:docPr id="13" name="Рисунок 13" descr="╨б╨╜╨╕╨╝╨╛╨║ ╤Н╨║╤А╨░╨╜╨░ 2017-05-23 ╨▓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╨б╨╜╨╕╨╝╨╛╨║ ╤Н╨║╤А╨░╨╜╨░ 2017-05-23 ╨▓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A5E" w:rsidRPr="00C24387" w:rsidRDefault="00EB7A5E" w:rsidP="00EB7A5E">
      <w:pPr>
        <w:pStyle w:val="2"/>
        <w:tabs>
          <w:tab w:val="left" w:pos="924"/>
        </w:tabs>
        <w:jc w:val="center"/>
        <w:rPr>
          <w:rFonts w:asciiTheme="minorHAnsi" w:hAnsiTheme="minorHAnsi" w:cstheme="minorHAnsi"/>
          <w:sz w:val="24"/>
          <w:szCs w:val="24"/>
        </w:rPr>
      </w:pPr>
      <w:r w:rsidRPr="00C24387">
        <w:rPr>
          <w:rFonts w:asciiTheme="minorHAnsi" w:hAnsiTheme="minorHAnsi" w:cstheme="minorHAnsi"/>
          <w:sz w:val="24"/>
          <w:szCs w:val="24"/>
        </w:rPr>
        <w:t>Рисунок 1</w:t>
      </w:r>
      <w:r w:rsidR="00D42963" w:rsidRPr="00C24387">
        <w:rPr>
          <w:rFonts w:asciiTheme="minorHAnsi" w:hAnsiTheme="minorHAnsi" w:cstheme="minorHAnsi"/>
          <w:sz w:val="24"/>
          <w:szCs w:val="24"/>
        </w:rPr>
        <w:t>2</w:t>
      </w:r>
      <w:r w:rsidRPr="00C24387">
        <w:rPr>
          <w:rFonts w:asciiTheme="minorHAnsi" w:hAnsiTheme="minorHAnsi" w:cstheme="minorHAnsi"/>
          <w:sz w:val="24"/>
          <w:szCs w:val="24"/>
        </w:rPr>
        <w:t xml:space="preserve"> – Создание роли контроллера</w:t>
      </w:r>
    </w:p>
    <w:p w:rsidR="00EB7A5E" w:rsidRPr="00C24387" w:rsidRDefault="00EB7A5E" w:rsidP="009F355C">
      <w:pPr>
        <w:rPr>
          <w:rFonts w:asciiTheme="minorHAnsi" w:hAnsiTheme="minorHAnsi" w:cstheme="minorHAnsi"/>
          <w:kern w:val="0"/>
          <w:sz w:val="24"/>
          <w:lang w:eastAsia="ru-RU"/>
        </w:rPr>
      </w:pPr>
    </w:p>
    <w:p w:rsidR="00A864AC" w:rsidRPr="00C24387" w:rsidRDefault="00A864AC" w:rsidP="009F355C">
      <w:pPr>
        <w:rPr>
          <w:rFonts w:asciiTheme="minorHAnsi" w:hAnsiTheme="minorHAnsi" w:cstheme="minorHAnsi"/>
          <w:i/>
          <w:kern w:val="0"/>
          <w:sz w:val="24"/>
          <w:lang w:eastAsia="ru-RU"/>
        </w:rPr>
      </w:pPr>
    </w:p>
    <w:p w:rsidR="00A864AC" w:rsidRPr="00C24387" w:rsidRDefault="00941C7B" w:rsidP="00CE7BC4">
      <w:pPr>
        <w:ind w:firstLine="284"/>
        <w:rPr>
          <w:rFonts w:asciiTheme="minorHAnsi" w:hAnsiTheme="minorHAnsi" w:cstheme="minorHAnsi"/>
          <w:sz w:val="28"/>
        </w:rPr>
      </w:pPr>
      <w:r w:rsidRPr="00C24387">
        <w:rPr>
          <w:rFonts w:asciiTheme="minorHAnsi" w:hAnsiTheme="minorHAnsi" w:cstheme="minorHAnsi"/>
          <w:i/>
          <w:sz w:val="28"/>
          <w:u w:val="single"/>
        </w:rPr>
        <w:t xml:space="preserve">2 </w:t>
      </w:r>
      <w:r w:rsidR="00A864AC" w:rsidRPr="00C24387">
        <w:rPr>
          <w:rFonts w:asciiTheme="minorHAnsi" w:hAnsiTheme="minorHAnsi" w:cstheme="minorHAnsi"/>
          <w:i/>
          <w:sz w:val="28"/>
          <w:u w:val="single"/>
        </w:rPr>
        <w:t>Добавить компоненты</w:t>
      </w:r>
      <w:r w:rsidR="00A864AC" w:rsidRPr="00C24387">
        <w:rPr>
          <w:rFonts w:asciiTheme="minorHAnsi" w:hAnsiTheme="minorHAnsi" w:cstheme="minorHAnsi"/>
          <w:sz w:val="28"/>
          <w:u w:val="single"/>
        </w:rPr>
        <w:t xml:space="preserve"> </w:t>
      </w:r>
      <w:r w:rsidR="00A864AC" w:rsidRPr="00C24387">
        <w:rPr>
          <w:rFonts w:asciiTheme="minorHAnsi" w:hAnsiTheme="minorHAnsi" w:cstheme="minorHAnsi"/>
          <w:sz w:val="28"/>
        </w:rPr>
        <w:t>– запускает мастер добавления компонентов.</w:t>
      </w:r>
    </w:p>
    <w:p w:rsidR="00A864AC" w:rsidRPr="00C24387" w:rsidRDefault="00A864AC" w:rsidP="00A864AC">
      <w:pPr>
        <w:pStyle w:val="2"/>
        <w:rPr>
          <w:rFonts w:asciiTheme="minorHAnsi" w:hAnsiTheme="minorHAnsi" w:cstheme="minorHAnsi"/>
        </w:rPr>
      </w:pPr>
    </w:p>
    <w:p w:rsidR="00A864AC" w:rsidRPr="00C24387" w:rsidRDefault="00A864AC" w:rsidP="00A864AC">
      <w:pPr>
        <w:rPr>
          <w:rFonts w:asciiTheme="minorHAnsi" w:hAnsiTheme="minorHAnsi" w:cstheme="minorHAnsi"/>
          <w:i/>
          <w:sz w:val="24"/>
        </w:rPr>
      </w:pPr>
      <w:r w:rsidRPr="00C24387">
        <w:rPr>
          <w:rFonts w:asciiTheme="minorHAnsi" w:hAnsiTheme="minorHAnsi" w:cstheme="minorHAnsi"/>
          <w:i/>
          <w:sz w:val="24"/>
        </w:rPr>
        <w:t>Возможные компоненты сервера:</w:t>
      </w:r>
    </w:p>
    <w:p w:rsidR="00CE7BC4" w:rsidRPr="00C24387" w:rsidRDefault="00CE7BC4" w:rsidP="00CE7BC4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.NET Framework 3.5.1</w:t>
      </w:r>
      <w:r w:rsidRPr="00C24387">
        <w:rPr>
          <w:rFonts w:asciiTheme="minorHAnsi" w:hAnsiTheme="minorHAnsi" w:cstheme="minorHAnsi"/>
          <w:sz w:val="24"/>
        </w:rPr>
        <w:t xml:space="preserve"> основана на возможностях, добавленных в .NET Framework 3.0, таких как улучшения платформ Windows Workflow Foundation (WF), Windows Communication Foundation (WCF), </w:t>
      </w:r>
      <w:r w:rsidRPr="00C24387">
        <w:rPr>
          <w:rFonts w:asciiTheme="minorHAnsi" w:hAnsiTheme="minorHAnsi" w:cstheme="minorHAnsi"/>
          <w:sz w:val="24"/>
        </w:rPr>
        <w:lastRenderedPageBreak/>
        <w:t>Windows Presentation Foundation (WPF) и Windows CardSpace.</w:t>
      </w:r>
    </w:p>
    <w:p w:rsidR="00CE7BC4" w:rsidRPr="00C24387" w:rsidRDefault="00CE7BC4" w:rsidP="00CE7BC4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Фоновая интеллектуальная служба передачи (BITS)</w:t>
      </w:r>
      <w:r w:rsidRPr="00C24387">
        <w:rPr>
          <w:rFonts w:asciiTheme="minorHAnsi" w:hAnsiTheme="minorHAnsi" w:cstheme="minorHAnsi"/>
          <w:sz w:val="24"/>
        </w:rPr>
        <w:t xml:space="preserve"> асинхронно передает файлы активно или в фоновом режиме, регулирует передачу для поддержания работы других сетевых приложений и автоматически восстанавливает все передачи файлов после сбоя сетевого подключения или перезапуска компьютера.</w:t>
      </w:r>
    </w:p>
    <w:p w:rsidR="00CE7BC4" w:rsidRPr="00C24387" w:rsidRDefault="00CE7BC4" w:rsidP="00CE7BC4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Шифрование диска BitLocker</w:t>
      </w:r>
      <w:r w:rsidRPr="00C24387">
        <w:rPr>
          <w:rFonts w:asciiTheme="minorHAnsi" w:hAnsiTheme="minorHAnsi" w:cstheme="minorHAnsi"/>
          <w:sz w:val="24"/>
        </w:rPr>
        <w:t xml:space="preserve"> помогает защитить данные на потерянных, украденных или ошибочно списанных компьютерах с помощью шифрования всего тома и проверки целостности компонентов начальной загрузки. Данные расшифровываются, только если эти компоненты успешно прошли проверку, а зашифрованный диск находится в исходном компьютере. Проверка целостности требует совместимого доверенного платформенного модуля (TPM).</w:t>
      </w:r>
    </w:p>
    <w:p w:rsidR="00CE7BC4" w:rsidRPr="00C24387" w:rsidRDefault="00CE7BC4" w:rsidP="00CE7BC4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Пакет администрирования диспетчера подключений (CMAK)</w:t>
      </w:r>
      <w:r w:rsidRPr="00C24387">
        <w:rPr>
          <w:rFonts w:asciiTheme="minorHAnsi" w:hAnsiTheme="minorHAnsi" w:cstheme="minorHAnsi"/>
          <w:sz w:val="24"/>
        </w:rPr>
        <w:t xml:space="preserve"> генерирует профили диспетчера подключений.</w:t>
      </w:r>
    </w:p>
    <w:p w:rsidR="00CE7BC4" w:rsidRPr="00C24387" w:rsidRDefault="00CE7BC4" w:rsidP="00CE7BC4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Компонент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b/>
          <w:i/>
          <w:sz w:val="24"/>
        </w:rPr>
        <w:t>«Возможности рабочего стола»</w:t>
      </w:r>
      <w:r w:rsidRPr="00C24387">
        <w:rPr>
          <w:rFonts w:asciiTheme="minorHAnsi" w:hAnsiTheme="minorHAnsi" w:cstheme="minorHAnsi"/>
          <w:sz w:val="24"/>
        </w:rPr>
        <w:t xml:space="preserve"> включает такие возможности Windows® 7, как Windows Media Player, темы рабочего стола и управление фотографиями. Компонент «Возможности рабочего стола» по умолчанию не включает какие-либо возможности Windows 7. Их следует включить вручную.</w:t>
      </w:r>
    </w:p>
    <w:p w:rsidR="00CE7BC4" w:rsidRPr="00C24387" w:rsidRDefault="00CE7BC4" w:rsidP="00CE7BC4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Управление групповой политикой</w:t>
      </w:r>
      <w:r w:rsidRPr="00C24387">
        <w:rPr>
          <w:rFonts w:asciiTheme="minorHAnsi" w:hAnsiTheme="minorHAnsi" w:cstheme="minorHAnsi"/>
          <w:sz w:val="24"/>
        </w:rPr>
        <w:t xml:space="preserve"> облегчает развертывание групповых политик, а также управление ими и устранение неполадок в них. Стандартным средством является консоль управления групповой политикой (GPMC), оснастка консоли управления Майкрософт (MMC), которая поддерживает сценарии и предоставляет единое административное средство управления групповой политикой в рамках организации.</w:t>
      </w:r>
    </w:p>
    <w:p w:rsidR="00CE7BC4" w:rsidRPr="00C24387" w:rsidRDefault="00CE7BC4" w:rsidP="00CE7BC4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 xml:space="preserve">Клиент печати через Интернет - </w:t>
      </w:r>
      <w:r w:rsidRPr="00C24387">
        <w:rPr>
          <w:rFonts w:asciiTheme="minorHAnsi" w:hAnsiTheme="minorHAnsi" w:cstheme="minorHAnsi"/>
          <w:sz w:val="24"/>
        </w:rPr>
        <w:t>с помощью компонента клиента печати через Интернет пользователи могут подключаться к принтерам, находящимся в локальной сети или в сети Интернет, с помощью протокола IIP и печатать на них документы. Можно использовать клиент печати через Интернет и протокол IPP для подключения к общему принтеру с помощью браузера (если на сервере печати установлена служба роли печати через Интернет) или с помощью мастера установки сетевого принтера.</w:t>
      </w:r>
    </w:p>
    <w:p w:rsidR="00CE7BC4" w:rsidRPr="00C24387" w:rsidRDefault="00CE7BC4" w:rsidP="00CE7BC4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Сервер службы имен хранилищ Интернета (iSNS)</w:t>
      </w:r>
      <w:r w:rsidRPr="00C24387">
        <w:rPr>
          <w:rFonts w:asciiTheme="minorHAnsi" w:hAnsiTheme="minorHAnsi" w:cstheme="minorHAnsi"/>
          <w:sz w:val="24"/>
        </w:rPr>
        <w:t xml:space="preserve"> выполняет обнаружение сетей хранения данных интерфейсов iSCSI (Интернет SCSI). iSNS обрабатывает запросы регистрации, запросы отмены регистрации и запросы клиентов iSNS.</w:t>
      </w:r>
    </w:p>
    <w:p w:rsidR="00CE7BC4" w:rsidRPr="00C24387" w:rsidRDefault="00CE7BC4" w:rsidP="00CE7BC4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Монитор LPR-портов (Line Printer Remote)</w:t>
      </w:r>
      <w:r w:rsidRPr="00C24387">
        <w:rPr>
          <w:rFonts w:asciiTheme="minorHAnsi" w:hAnsiTheme="minorHAnsi" w:cstheme="minorHAnsi"/>
          <w:sz w:val="24"/>
        </w:rPr>
        <w:t xml:space="preserve"> позволяет пользователям, у которых есть доступ к компьютерам, работающим под управлением UNIX, выполнять печать на подключенных к ним устройствах.</w:t>
      </w:r>
    </w:p>
    <w:p w:rsidR="00CE7BC4" w:rsidRPr="00C24387" w:rsidRDefault="00CE7BC4" w:rsidP="00CE7BC4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Очередь сообщений</w:t>
      </w:r>
      <w:r w:rsidRPr="00C24387">
        <w:rPr>
          <w:rFonts w:asciiTheme="minorHAnsi" w:hAnsiTheme="minorHAnsi" w:cstheme="minorHAnsi"/>
          <w:sz w:val="24"/>
        </w:rPr>
        <w:t xml:space="preserve"> обеспечивает гарантированную доставку сообщения, эффективную маршрутизацию, безопасность и отправку сообщений между приложениями с учетом приоритета. Очередь сообщений также обеспечивает передачу сообщений между приложениями, которые работают в разных операционных системах, используют разные сетевые инфраструктуры, временно находятся вне сети или запускаются в разное время.</w:t>
      </w:r>
    </w:p>
    <w:p w:rsidR="00CE7BC4" w:rsidRPr="00C24387" w:rsidRDefault="00CE7BC4" w:rsidP="00CE7BC4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Многопутевой ввод-вывод (Multipath I/O, MPIO)</w:t>
      </w:r>
      <w:r w:rsidRPr="00C24387">
        <w:rPr>
          <w:rFonts w:asciiTheme="minorHAnsi" w:hAnsiTheme="minorHAnsi" w:cstheme="minorHAnsi"/>
          <w:sz w:val="24"/>
        </w:rPr>
        <w:t>, совместно с модулем устройства (Device Specific Module, DSM) корпорации Майкрософт или стороннего поставщика, поддерживает использование в Windows нескольких путей данных к одному устройству хранения.</w:t>
      </w:r>
    </w:p>
    <w:p w:rsidR="00CE7BC4" w:rsidRPr="00C24387" w:rsidRDefault="00CE7BC4" w:rsidP="00CE7BC4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Балансировка нагрузки сети (NLB)</w:t>
      </w:r>
      <w:r w:rsidRPr="00C24387">
        <w:rPr>
          <w:rFonts w:asciiTheme="minorHAnsi" w:hAnsiTheme="minorHAnsi" w:cstheme="minorHAnsi"/>
          <w:sz w:val="24"/>
        </w:rPr>
        <w:t xml:space="preserve"> распределяет трафик через несколько серверов, используя сетевой протокол TCP/IP. Балансировка нагрузки сети особенно полезна для обеспечения масштабируемости независимых приложений, таких как веб-сервер, работающий под управлением служб IIS, путем добавления дополнительных серверов по мере увеличения нагрузки.</w:t>
      </w:r>
    </w:p>
    <w:p w:rsidR="00CE7BC4" w:rsidRPr="00C24387" w:rsidRDefault="00CE7BC4" w:rsidP="00CE7BC4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 xml:space="preserve">Протокол однорангового разрешения имен - </w:t>
      </w:r>
      <w:r w:rsidRPr="00C24387">
        <w:rPr>
          <w:rFonts w:asciiTheme="minorHAnsi" w:hAnsiTheme="minorHAnsi" w:cstheme="minorHAnsi"/>
          <w:sz w:val="24"/>
        </w:rPr>
        <w:t>с помощью протокола PNRP (Peer Name Resolution Protocol) приложения регистрируют и разрешают имена на компьютере таким образом, что другие компьютеры могут взаимодействовать с этими приложениями.</w:t>
      </w:r>
    </w:p>
    <w:p w:rsidR="00CE7BC4" w:rsidRPr="00C24387" w:rsidRDefault="00CE7BC4" w:rsidP="00CE7BC4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Quality Windows Audio Video Experience (qWave)</w:t>
      </w:r>
      <w:r w:rsidRPr="00C24387">
        <w:rPr>
          <w:rFonts w:asciiTheme="minorHAnsi" w:hAnsiTheme="minorHAnsi" w:cstheme="minorHAnsi"/>
          <w:sz w:val="24"/>
        </w:rPr>
        <w:t xml:space="preserve"> - это сетевая платформа для потоковой передачи </w:t>
      </w:r>
      <w:r w:rsidRPr="00C24387">
        <w:rPr>
          <w:rFonts w:asciiTheme="minorHAnsi" w:hAnsiTheme="minorHAnsi" w:cstheme="minorHAnsi"/>
          <w:sz w:val="24"/>
        </w:rPr>
        <w:lastRenderedPageBreak/>
        <w:t>аудио- и видеосодержимого в домашних сетях на основе IP-протокола. Платформа qWave обеспечивает более высокую производительность и надежность потоковой передачи аудио- и видеосодержимого, обеспечивая необходимое качество обслуживания сети для аудио- и видеоприложений. Платформа содержит механизмы управления доступом, отслеживания и принудительного выполнения, получения данных приложений и установки приоритета трафика. На платформах Windows Server qWave обеспечивает только скорость передачи данных и службы приоритетов.</w:t>
      </w:r>
    </w:p>
    <w:p w:rsidR="00CE7BC4" w:rsidRPr="00C24387" w:rsidRDefault="00CE7BC4" w:rsidP="00CE7BC4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Удаленный помощник</w:t>
      </w:r>
      <w:r w:rsidRPr="00C24387">
        <w:rPr>
          <w:rFonts w:asciiTheme="minorHAnsi" w:hAnsiTheme="minorHAnsi" w:cstheme="minorHAnsi"/>
          <w:sz w:val="24"/>
        </w:rPr>
        <w:t xml:space="preserve"> позволяет пользователям (или представителям службы поддержки) предлагать помощь другим пользователям, у которых возникли проблемы с компьютером или вопросы. Удаленный помощник дает возможность просматривать рабочий стол пользователя и совместно управлять им для поиска и устранения неполадок. Пользователи также могут обратиться за помощью к друзьям или коллегам.</w:t>
      </w:r>
    </w:p>
    <w:p w:rsidR="00CE7BC4" w:rsidRPr="00C24387" w:rsidRDefault="00CE7BC4" w:rsidP="00CE7BC4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Средство удаленного разностного сжатия (RDC)</w:t>
      </w:r>
      <w:r w:rsidRPr="00C24387">
        <w:rPr>
          <w:rFonts w:asciiTheme="minorHAnsi" w:hAnsiTheme="minorHAnsi" w:cstheme="minorHAnsi"/>
          <w:sz w:val="24"/>
        </w:rPr>
        <w:t xml:space="preserve"> - это набор прикладных программных интерфейсов (API), которые используются приложениями, чтобы определить, изменился ли набор файлов и какие части файлов в этом случае содержат изменения.</w:t>
      </w:r>
    </w:p>
    <w:p w:rsidR="00CE7BC4" w:rsidRPr="00C24387" w:rsidRDefault="00CE7BC4" w:rsidP="00CE7BC4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Пакет Средства администрирования удаленного сервера</w:t>
      </w:r>
      <w:r w:rsidRPr="00C24387">
        <w:rPr>
          <w:rFonts w:asciiTheme="minorHAnsi" w:hAnsiTheme="minorHAnsi" w:cstheme="minorHAnsi"/>
          <w:sz w:val="24"/>
        </w:rPr>
        <w:t xml:space="preserve"> обеспечивает удаленное управление Windows Server 2008 и Windows Server 2008 R2 с компьютера под управлением Windows Server 2008 R2, позволяя запускать на удаленном компьютере некоторые средства управления и оснастки для роли, службы ролей и функции.</w:t>
      </w:r>
    </w:p>
    <w:p w:rsidR="00CE7BC4" w:rsidRPr="00C24387" w:rsidRDefault="00CE7BC4" w:rsidP="00CE7BC4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 xml:space="preserve">RPC через HTTP-прокси - </w:t>
      </w:r>
      <w:r w:rsidRPr="00C24387">
        <w:rPr>
          <w:rFonts w:asciiTheme="minorHAnsi" w:hAnsiTheme="minorHAnsi" w:cstheme="minorHAnsi"/>
          <w:sz w:val="24"/>
        </w:rPr>
        <w:t>при удаленном вызове процедур (RPC) через HTTP-прокси он используется объектами, получающими удаленные вызовы процедур через протокол HTTP. Этот прокси-сервер позволяет клиентам обнаруживать такие объекты, даже если они перемещаются между серверами или существуют в отдельных областях сети (обычно по соображениям безопасности).</w:t>
      </w:r>
    </w:p>
    <w:p w:rsidR="00CE7BC4" w:rsidRPr="00C24387" w:rsidRDefault="00CE7BC4" w:rsidP="00CE7BC4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Простые</w:t>
      </w:r>
      <w:r w:rsidRPr="00C24387">
        <w:rPr>
          <w:rFonts w:asciiTheme="minorHAnsi" w:hAnsiTheme="minorHAnsi" w:cstheme="minorHAnsi"/>
          <w:b/>
          <w:i/>
          <w:sz w:val="24"/>
          <w:lang w:val="en-US"/>
        </w:rPr>
        <w:t xml:space="preserve"> </w:t>
      </w:r>
      <w:r w:rsidRPr="00C24387">
        <w:rPr>
          <w:rFonts w:asciiTheme="minorHAnsi" w:hAnsiTheme="minorHAnsi" w:cstheme="minorHAnsi"/>
          <w:b/>
          <w:i/>
          <w:sz w:val="24"/>
        </w:rPr>
        <w:t>службы</w:t>
      </w:r>
      <w:r w:rsidRPr="00C24387">
        <w:rPr>
          <w:rFonts w:asciiTheme="minorHAnsi" w:hAnsiTheme="minorHAnsi" w:cstheme="minorHAnsi"/>
          <w:b/>
          <w:i/>
          <w:sz w:val="24"/>
          <w:lang w:val="en-US"/>
        </w:rPr>
        <w:t xml:space="preserve"> TCP/IP</w:t>
      </w:r>
      <w:r w:rsidRPr="00C24387">
        <w:rPr>
          <w:rFonts w:asciiTheme="minorHAnsi" w:hAnsiTheme="minorHAnsi" w:cstheme="minorHAnsi"/>
          <w:sz w:val="24"/>
          <w:lang w:val="en-US"/>
        </w:rPr>
        <w:t xml:space="preserve"> </w:t>
      </w:r>
      <w:r w:rsidRPr="00C24387">
        <w:rPr>
          <w:rFonts w:asciiTheme="minorHAnsi" w:hAnsiTheme="minorHAnsi" w:cstheme="minorHAnsi"/>
          <w:sz w:val="24"/>
        </w:rPr>
        <w:t>поддерживают</w:t>
      </w:r>
      <w:r w:rsidRPr="00C24387">
        <w:rPr>
          <w:rFonts w:asciiTheme="minorHAnsi" w:hAnsiTheme="minorHAnsi" w:cstheme="minorHAnsi"/>
          <w:sz w:val="24"/>
          <w:lang w:val="en-US"/>
        </w:rPr>
        <w:t xml:space="preserve"> </w:t>
      </w:r>
      <w:r w:rsidRPr="00C24387">
        <w:rPr>
          <w:rFonts w:asciiTheme="minorHAnsi" w:hAnsiTheme="minorHAnsi" w:cstheme="minorHAnsi"/>
          <w:sz w:val="24"/>
        </w:rPr>
        <w:t>следующие</w:t>
      </w:r>
      <w:r w:rsidRPr="00C24387">
        <w:rPr>
          <w:rFonts w:asciiTheme="minorHAnsi" w:hAnsiTheme="minorHAnsi" w:cstheme="minorHAnsi"/>
          <w:sz w:val="24"/>
          <w:lang w:val="en-US"/>
        </w:rPr>
        <w:t xml:space="preserve"> </w:t>
      </w:r>
      <w:r w:rsidRPr="00C24387">
        <w:rPr>
          <w:rFonts w:asciiTheme="minorHAnsi" w:hAnsiTheme="minorHAnsi" w:cstheme="minorHAnsi"/>
          <w:sz w:val="24"/>
        </w:rPr>
        <w:t>службы</w:t>
      </w:r>
      <w:r w:rsidRPr="00C24387">
        <w:rPr>
          <w:rFonts w:asciiTheme="minorHAnsi" w:hAnsiTheme="minorHAnsi" w:cstheme="minorHAnsi"/>
          <w:sz w:val="24"/>
          <w:lang w:val="en-US"/>
        </w:rPr>
        <w:t xml:space="preserve"> TCP/IP: Character Generator, Daytime, Discard, Echo </w:t>
      </w:r>
      <w:r w:rsidRPr="00C24387">
        <w:rPr>
          <w:rFonts w:asciiTheme="minorHAnsi" w:hAnsiTheme="minorHAnsi" w:cstheme="minorHAnsi"/>
          <w:sz w:val="24"/>
        </w:rPr>
        <w:t>и</w:t>
      </w:r>
      <w:r w:rsidRPr="00C24387">
        <w:rPr>
          <w:rFonts w:asciiTheme="minorHAnsi" w:hAnsiTheme="minorHAnsi" w:cstheme="minorHAnsi"/>
          <w:sz w:val="24"/>
          <w:lang w:val="en-US"/>
        </w:rPr>
        <w:t xml:space="preserve"> Quote of the Day. </w:t>
      </w:r>
      <w:r w:rsidRPr="00C24387">
        <w:rPr>
          <w:rFonts w:asciiTheme="minorHAnsi" w:hAnsiTheme="minorHAnsi" w:cstheme="minorHAnsi"/>
          <w:sz w:val="24"/>
        </w:rPr>
        <w:t>Простые службы TCP/IP предоставляются для обратной совместимости, их следует устанавливать только в случае необходимости.</w:t>
      </w:r>
    </w:p>
    <w:p w:rsidR="00CE7BC4" w:rsidRPr="00C24387" w:rsidRDefault="00CE7BC4" w:rsidP="00CE7BC4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Сервер SMTP</w:t>
      </w:r>
      <w:r w:rsidRPr="00C24387">
        <w:rPr>
          <w:rFonts w:asciiTheme="minorHAnsi" w:hAnsiTheme="minorHAnsi" w:cstheme="minorHAnsi"/>
          <w:sz w:val="24"/>
        </w:rPr>
        <w:t xml:space="preserve"> поддерживает передачу сообщений электронной почты между системами электронной почты.</w:t>
      </w:r>
    </w:p>
    <w:p w:rsidR="00CE7BC4" w:rsidRPr="00C24387" w:rsidRDefault="00CE7BC4" w:rsidP="00CE7BC4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SNMP-протокол (Simple Network Management Protocol)</w:t>
      </w:r>
      <w:r w:rsidRPr="00C24387">
        <w:rPr>
          <w:rFonts w:asciiTheme="minorHAnsi" w:hAnsiTheme="minorHAnsi" w:cstheme="minorHAnsi"/>
          <w:sz w:val="24"/>
        </w:rPr>
        <w:t xml:space="preserve"> - это стандартный интернет-протокол для обмена данными по управлению между приложениями консоли управления, такими как HP Openview, Novell NMS, IBM NetView и Sun Net Manager, а также управляемыми объектами. Управляемыми компонентами могут быть узлы, маршрутизаторы, мосты и концентраторы.</w:t>
      </w:r>
    </w:p>
    <w:p w:rsidR="00CE7BC4" w:rsidRPr="00C24387" w:rsidRDefault="00CE7BC4" w:rsidP="00CE7BC4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Диспетчер хранилища для сетей SAN</w:t>
      </w:r>
      <w:r w:rsidRPr="00C24387">
        <w:rPr>
          <w:rFonts w:asciiTheme="minorHAnsi" w:hAnsiTheme="minorHAnsi" w:cstheme="minorHAnsi"/>
          <w:sz w:val="24"/>
        </w:rPr>
        <w:t xml:space="preserve"> облегчает создание номеров логических устройств (LUN) и управление ими в дисковых подсистемах хранения данных по технологии волоконного канала и iSCSI, которые поддерживают виртуальную дисковую службу (VDS) в сети хранения данных (SAN).</w:t>
      </w:r>
    </w:p>
    <w:p w:rsidR="00CE7BC4" w:rsidRPr="00C24387" w:rsidRDefault="00CE7BC4" w:rsidP="00CE7BC4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Подсистема для UNIX-приложений (SUA)</w:t>
      </w:r>
      <w:r w:rsidRPr="00C24387">
        <w:rPr>
          <w:rFonts w:asciiTheme="minorHAnsi" w:hAnsiTheme="minorHAnsi" w:cstheme="minorHAnsi"/>
          <w:sz w:val="24"/>
        </w:rPr>
        <w:t>, вместе с пакетом программ поддержки, доступным для загрузки с веб-сайта корпорации Майкрософт (http://go.microsoft.com/fwlink/?LinkID=139521) (страница может быть на английском языке), позволяет выполнять UNIX-приложения, а также компилировать и выполнять настраиваемые UNIX-приложения в среде Windows.</w:t>
      </w:r>
    </w:p>
    <w:p w:rsidR="00CE7BC4" w:rsidRPr="00C24387" w:rsidRDefault="00CE7BC4" w:rsidP="00CE7BC4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Клиент Telnet</w:t>
      </w:r>
      <w:r w:rsidRPr="00C24387">
        <w:rPr>
          <w:rFonts w:asciiTheme="minorHAnsi" w:hAnsiTheme="minorHAnsi" w:cstheme="minorHAnsi"/>
          <w:sz w:val="24"/>
        </w:rPr>
        <w:t xml:space="preserve"> использует протокол Telnet для подключения к удаленному серверу Telnet и запуска приложений на нем.</w:t>
      </w:r>
    </w:p>
    <w:p w:rsidR="00CE7BC4" w:rsidRPr="00C24387" w:rsidRDefault="00CE7BC4" w:rsidP="00CE7BC4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Сервер Telnet</w:t>
      </w:r>
      <w:r w:rsidRPr="00C24387">
        <w:rPr>
          <w:rFonts w:asciiTheme="minorHAnsi" w:hAnsiTheme="minorHAnsi" w:cstheme="minorHAnsi"/>
          <w:sz w:val="24"/>
        </w:rPr>
        <w:t xml:space="preserve"> позволяет удаленным пользователям, включая пользователей, работающих в операционных системах UNIX, выполнять задачи администрирования из командной строки и запускать программы с помощью клиента Telnet.</w:t>
      </w:r>
    </w:p>
    <w:p w:rsidR="00CE7BC4" w:rsidRPr="00C24387" w:rsidRDefault="00CE7BC4" w:rsidP="00CE7BC4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Клиент TFTP</w:t>
      </w:r>
      <w:r w:rsidRPr="00C24387">
        <w:rPr>
          <w:rFonts w:asciiTheme="minorHAnsi" w:hAnsiTheme="minorHAnsi" w:cstheme="minorHAnsi"/>
          <w:sz w:val="24"/>
        </w:rPr>
        <w:t xml:space="preserve"> используется для чтения или записи файлов на удаленный TFTP-сервер. Протокол TFTP в основном используется встроенными устройствами или системами, которые во время процесса загрузки извлекают микропрограмму, сведения о конфигурации или образ системы с TFTP-сервера.</w:t>
      </w:r>
    </w:p>
    <w:p w:rsidR="00CE7BC4" w:rsidRPr="00C24387" w:rsidRDefault="00CE7BC4" w:rsidP="00CE7BC4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lastRenderedPageBreak/>
        <w:t>Биометрическая платформа Windows (WBF)</w:t>
      </w:r>
      <w:r w:rsidRPr="00C24387">
        <w:rPr>
          <w:rFonts w:asciiTheme="minorHAnsi" w:hAnsiTheme="minorHAnsi" w:cstheme="minorHAnsi"/>
          <w:sz w:val="24"/>
        </w:rPr>
        <w:t xml:space="preserve"> позволяет использовать устройства сканирования отпечатков пальцев для идентификации и проверки удостоверений, а также для входа в Windows. В WBF входят функции, необходимые для использования устройств сканирования отпечатков пальцев.</w:t>
      </w:r>
    </w:p>
    <w:p w:rsidR="00CE7BC4" w:rsidRPr="00C24387" w:rsidRDefault="00CE7BC4" w:rsidP="00CE7BC4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Внутренняя база данных Windows</w:t>
      </w:r>
      <w:r w:rsidRPr="00C24387">
        <w:rPr>
          <w:rFonts w:asciiTheme="minorHAnsi" w:hAnsiTheme="minorHAnsi" w:cstheme="minorHAnsi"/>
          <w:sz w:val="24"/>
        </w:rPr>
        <w:t xml:space="preserve"> - это реляционное хранилище данных, которое используется только ролями и компонентами Windows, например, службами UDDI, AD RMS, службами Windows Server Update и диспетчером системных ресурсов Windows.</w:t>
      </w:r>
    </w:p>
    <w:p w:rsidR="00CE7BC4" w:rsidRPr="00C24387" w:rsidRDefault="00CE7BC4" w:rsidP="00CE7BC4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Служба активации процессов Windows (WAS)</w:t>
      </w:r>
      <w:r w:rsidRPr="00C24387">
        <w:rPr>
          <w:rFonts w:asciiTheme="minorHAnsi" w:hAnsiTheme="minorHAnsi" w:cstheme="minorHAnsi"/>
          <w:sz w:val="24"/>
        </w:rPr>
        <w:t xml:space="preserve"> генерирует модель процессов IIS, устраняя зависимость от HTTP. Все возможности IIS, которые ранее были доступны только для приложений HTTP, теперь доступны для приложений, содержащих службы WCF, с использованием протоколов, отличных от HTTP. IIS 7.5 также использует WAS для активации на основе сообщений через HTTP.</w:t>
      </w:r>
    </w:p>
    <w:p w:rsidR="00CE7BC4" w:rsidRPr="00C24387" w:rsidRDefault="00CE7BC4" w:rsidP="00CE7BC4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Система архивации данных Windows Server</w:t>
      </w:r>
      <w:r w:rsidRPr="00C24387">
        <w:rPr>
          <w:rFonts w:asciiTheme="minorHAnsi" w:hAnsiTheme="minorHAnsi" w:cstheme="minorHAnsi"/>
          <w:sz w:val="24"/>
        </w:rPr>
        <w:t xml:space="preserve"> позволяет архивировать и восстанавливать операционную систему, приложения и данные. Можно задать архивацию раз в день или чаще и защитить весь сервер или отдельные тома.</w:t>
      </w:r>
    </w:p>
    <w:p w:rsidR="00CE7BC4" w:rsidRPr="00C24387" w:rsidRDefault="00CE7BC4" w:rsidP="00CE7BC4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WINS-серверы (Windows Internet Name Service)</w:t>
      </w:r>
      <w:r w:rsidRPr="00C24387">
        <w:rPr>
          <w:rFonts w:asciiTheme="minorHAnsi" w:hAnsiTheme="minorHAnsi" w:cstheme="minorHAnsi"/>
          <w:sz w:val="24"/>
        </w:rPr>
        <w:t xml:space="preserve"> предоставляют распределенную базу данных для регистрации и запросов динамического сопоставления NetBIOS-имен компьютеров и групп, которые используются в сети. Служба WINS сопоставляет NetBIOS-имена IP-адресам и разрешает проблемы, возникающие в связи с разрешением NetBIOS-имени в маршрутизируемых средах.</w:t>
      </w:r>
    </w:p>
    <w:p w:rsidR="00CE7BC4" w:rsidRPr="00C24387" w:rsidRDefault="00CE7BC4" w:rsidP="00CE7BC4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Интегрированная среда для сценариев (ISE) Windows PowerShell</w:t>
      </w:r>
      <w:r w:rsidRPr="00C24387">
        <w:rPr>
          <w:rFonts w:asciiTheme="minorHAnsi" w:hAnsiTheme="minorHAnsi" w:cstheme="minorHAnsi"/>
          <w:sz w:val="24"/>
        </w:rPr>
        <w:t xml:space="preserve"> - это графическое ведущее приложение для Windows PowerShell. Windows PowerShell ISE позволяет выполнять команды и создавать, изменять, выполнять, тестировать и отлаживать сценарии в среде, отображающей синтаксис цветом и поддерживающей Юникод.</w:t>
      </w:r>
    </w:p>
    <w:p w:rsidR="00CE7BC4" w:rsidRPr="00C24387" w:rsidRDefault="00CE7BC4" w:rsidP="00CE7BC4">
      <w:pPr>
        <w:spacing w:before="40" w:after="40"/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b/>
          <w:i/>
          <w:sz w:val="24"/>
        </w:rPr>
        <w:t>Служба беспроводной сети (WLAN)</w:t>
      </w:r>
      <w:r w:rsidRPr="00C24387">
        <w:rPr>
          <w:rFonts w:asciiTheme="minorHAnsi" w:hAnsiTheme="minorHAnsi" w:cstheme="minorHAnsi"/>
          <w:sz w:val="24"/>
        </w:rPr>
        <w:t xml:space="preserve"> настраивает и запускает службу автонастройки беспроводной сети, независимо от наличия в компьютере беспроводных адаптеров. Служба автонастройки беспроводной сети пересчитывает беспроводные адаптеры и управляет как беспроводными подключениями, так и профилями беспроводных сетей, которые содержат параметры, необходимые для настройки подключения беспроводного клиента к беспроводной сети.</w:t>
      </w:r>
    </w:p>
    <w:p w:rsidR="00DA16BA" w:rsidRPr="00C24387" w:rsidRDefault="00DA16BA" w:rsidP="00DA16BA">
      <w:pPr>
        <w:rPr>
          <w:rFonts w:asciiTheme="minorHAnsi" w:hAnsiTheme="minorHAnsi" w:cstheme="minorHAnsi"/>
          <w:kern w:val="0"/>
          <w:sz w:val="24"/>
          <w:lang w:eastAsia="ru-RU"/>
        </w:rPr>
      </w:pPr>
    </w:p>
    <w:p w:rsidR="007B1B04" w:rsidRPr="00C24387" w:rsidRDefault="00CE7BC4" w:rsidP="00DA16BA">
      <w:pPr>
        <w:rPr>
          <w:rFonts w:asciiTheme="minorHAnsi" w:hAnsiTheme="minorHAnsi" w:cstheme="minorHAnsi"/>
          <w:kern w:val="0"/>
          <w:sz w:val="24"/>
          <w:lang w:eastAsia="ru-RU"/>
        </w:rPr>
      </w:pPr>
      <w:r w:rsidRPr="00C24387">
        <w:rPr>
          <w:rFonts w:asciiTheme="minorHAnsi" w:hAnsiTheme="minorHAnsi" w:cstheme="minorHAnsi"/>
          <w:kern w:val="0"/>
          <w:sz w:val="24"/>
          <w:lang w:eastAsia="ru-RU"/>
        </w:rPr>
        <w:t>После изучения компонентов добавлены следующие</w:t>
      </w:r>
      <w:r w:rsidR="00DA16BA" w:rsidRPr="00C24387">
        <w:rPr>
          <w:rFonts w:asciiTheme="minorHAnsi" w:hAnsiTheme="minorHAnsi" w:cstheme="minorHAnsi"/>
          <w:kern w:val="0"/>
          <w:sz w:val="24"/>
          <w:lang w:eastAsia="ru-RU"/>
        </w:rPr>
        <w:t>:</w:t>
      </w:r>
    </w:p>
    <w:p w:rsidR="00DA16BA" w:rsidRPr="00C24387" w:rsidRDefault="00DA16BA" w:rsidP="00DA16BA">
      <w:pPr>
        <w:shd w:val="clear" w:color="auto" w:fill="FFFFFF"/>
        <w:rPr>
          <w:rFonts w:asciiTheme="minorHAnsi" w:hAnsiTheme="minorHAnsi" w:cstheme="minorHAnsi"/>
          <w:i/>
          <w:sz w:val="24"/>
        </w:rPr>
      </w:pPr>
      <w:r w:rsidRPr="00C24387">
        <w:rPr>
          <w:rFonts w:asciiTheme="minorHAnsi" w:hAnsiTheme="minorHAnsi" w:cstheme="minorHAnsi"/>
          <w:i/>
          <w:sz w:val="24"/>
        </w:rPr>
        <w:t xml:space="preserve">Возможности </w:t>
      </w:r>
      <w:r w:rsidRPr="00C24387">
        <w:rPr>
          <w:rFonts w:asciiTheme="minorHAnsi" w:hAnsiTheme="minorHAnsi" w:cstheme="minorHAnsi"/>
          <w:i/>
          <w:sz w:val="24"/>
          <w:lang w:eastAsia="en-US"/>
        </w:rPr>
        <w:t>.</w:t>
      </w:r>
      <w:r w:rsidRPr="00C24387">
        <w:rPr>
          <w:rFonts w:asciiTheme="minorHAnsi" w:hAnsiTheme="minorHAnsi" w:cstheme="minorHAnsi"/>
          <w:i/>
          <w:sz w:val="24"/>
          <w:lang w:val="en-US" w:eastAsia="en-US"/>
        </w:rPr>
        <w:t>NET</w:t>
      </w:r>
      <w:r w:rsidRPr="00C24387">
        <w:rPr>
          <w:rFonts w:asciiTheme="minorHAnsi" w:hAnsiTheme="minorHAnsi" w:cstheme="minorHAnsi"/>
          <w:i/>
          <w:sz w:val="24"/>
          <w:lang w:eastAsia="en-US"/>
        </w:rPr>
        <w:t xml:space="preserve"> </w:t>
      </w:r>
      <w:r w:rsidRPr="00C24387">
        <w:rPr>
          <w:rFonts w:asciiTheme="minorHAnsi" w:hAnsiTheme="minorHAnsi" w:cstheme="minorHAnsi"/>
          <w:i/>
          <w:sz w:val="24"/>
          <w:lang w:val="en-US" w:eastAsia="en-US"/>
        </w:rPr>
        <w:t>Framework</w:t>
      </w:r>
      <w:r w:rsidRPr="00C24387">
        <w:rPr>
          <w:rFonts w:asciiTheme="minorHAnsi" w:hAnsiTheme="minorHAnsi" w:cstheme="minorHAnsi"/>
          <w:i/>
          <w:sz w:val="24"/>
          <w:lang w:eastAsia="en-US"/>
        </w:rPr>
        <w:t xml:space="preserve"> </w:t>
      </w:r>
      <w:r w:rsidRPr="00C24387">
        <w:rPr>
          <w:rFonts w:asciiTheme="minorHAnsi" w:hAnsiTheme="minorHAnsi" w:cstheme="minorHAnsi"/>
          <w:i/>
          <w:sz w:val="24"/>
        </w:rPr>
        <w:t xml:space="preserve">3.5.1 - </w:t>
      </w:r>
      <w:r w:rsidRPr="00C24387">
        <w:rPr>
          <w:rFonts w:asciiTheme="minorHAnsi" w:hAnsiTheme="minorHAnsi" w:cstheme="minorHAnsi"/>
          <w:i/>
          <w:sz w:val="24"/>
          <w:lang w:eastAsia="en-US"/>
        </w:rPr>
        <w:t>.</w:t>
      </w:r>
      <w:r w:rsidRPr="00C24387">
        <w:rPr>
          <w:rFonts w:asciiTheme="minorHAnsi" w:hAnsiTheme="minorHAnsi" w:cstheme="minorHAnsi"/>
          <w:i/>
          <w:sz w:val="24"/>
          <w:lang w:val="en-US" w:eastAsia="en-US"/>
        </w:rPr>
        <w:t>NET</w:t>
      </w:r>
      <w:r w:rsidRPr="00C24387">
        <w:rPr>
          <w:rFonts w:asciiTheme="minorHAnsi" w:hAnsiTheme="minorHAnsi" w:cstheme="minorHAnsi"/>
          <w:i/>
          <w:sz w:val="24"/>
          <w:lang w:eastAsia="en-US"/>
        </w:rPr>
        <w:t xml:space="preserve"> </w:t>
      </w:r>
      <w:r w:rsidRPr="00C24387">
        <w:rPr>
          <w:rFonts w:asciiTheme="minorHAnsi" w:hAnsiTheme="minorHAnsi" w:cstheme="minorHAnsi"/>
          <w:i/>
          <w:sz w:val="24"/>
          <w:lang w:val="en-US" w:eastAsia="en-US"/>
        </w:rPr>
        <w:t>Framework</w:t>
      </w:r>
      <w:r w:rsidRPr="00C24387">
        <w:rPr>
          <w:rFonts w:asciiTheme="minorHAnsi" w:hAnsiTheme="minorHAnsi" w:cstheme="minorHAnsi"/>
          <w:i/>
          <w:sz w:val="24"/>
          <w:lang w:eastAsia="en-US"/>
        </w:rPr>
        <w:t xml:space="preserve"> </w:t>
      </w:r>
      <w:r w:rsidRPr="00C24387">
        <w:rPr>
          <w:rFonts w:asciiTheme="minorHAnsi" w:hAnsiTheme="minorHAnsi" w:cstheme="minorHAnsi"/>
          <w:i/>
          <w:sz w:val="24"/>
        </w:rPr>
        <w:t>3.5.1</w:t>
      </w:r>
    </w:p>
    <w:p w:rsidR="00CE7BC4" w:rsidRPr="00C24387" w:rsidRDefault="00DA16BA" w:rsidP="00DA16BA">
      <w:pPr>
        <w:shd w:val="clear" w:color="auto" w:fill="FFFFFF"/>
        <w:rPr>
          <w:rFonts w:asciiTheme="minorHAnsi" w:hAnsiTheme="minorHAnsi" w:cstheme="minorHAnsi"/>
          <w:i/>
          <w:sz w:val="24"/>
        </w:rPr>
      </w:pPr>
      <w:r w:rsidRPr="00C24387">
        <w:rPr>
          <w:rFonts w:asciiTheme="minorHAnsi" w:hAnsiTheme="minorHAnsi" w:cstheme="minorHAnsi"/>
          <w:i/>
          <w:sz w:val="24"/>
        </w:rPr>
        <w:t xml:space="preserve">Оснастки </w:t>
      </w:r>
      <w:r w:rsidRPr="00C24387">
        <w:rPr>
          <w:rFonts w:asciiTheme="minorHAnsi" w:hAnsiTheme="minorHAnsi" w:cstheme="minorHAnsi"/>
          <w:i/>
          <w:sz w:val="24"/>
          <w:lang w:val="en-US" w:eastAsia="en-US"/>
        </w:rPr>
        <w:t>AD</w:t>
      </w:r>
      <w:r w:rsidRPr="00C24387">
        <w:rPr>
          <w:rFonts w:asciiTheme="minorHAnsi" w:hAnsiTheme="minorHAnsi" w:cstheme="minorHAnsi"/>
          <w:i/>
          <w:sz w:val="24"/>
          <w:lang w:eastAsia="en-US"/>
        </w:rPr>
        <w:t xml:space="preserve"> </w:t>
      </w:r>
      <w:r w:rsidRPr="00C24387">
        <w:rPr>
          <w:rFonts w:asciiTheme="minorHAnsi" w:hAnsiTheme="minorHAnsi" w:cstheme="minorHAnsi"/>
          <w:i/>
          <w:sz w:val="24"/>
          <w:lang w:val="en-US" w:eastAsia="en-US"/>
        </w:rPr>
        <w:t>DS</w:t>
      </w:r>
      <w:r w:rsidRPr="00C24387">
        <w:rPr>
          <w:rFonts w:asciiTheme="minorHAnsi" w:hAnsiTheme="minorHAnsi" w:cstheme="minorHAnsi"/>
          <w:i/>
          <w:sz w:val="24"/>
          <w:lang w:eastAsia="en-US"/>
        </w:rPr>
        <w:t xml:space="preserve"> </w:t>
      </w:r>
      <w:r w:rsidRPr="00C24387">
        <w:rPr>
          <w:rFonts w:asciiTheme="minorHAnsi" w:hAnsiTheme="minorHAnsi" w:cstheme="minorHAnsi"/>
          <w:i/>
          <w:sz w:val="24"/>
        </w:rPr>
        <w:t xml:space="preserve">и </w:t>
      </w:r>
      <w:r w:rsidR="00CE7BC4" w:rsidRPr="00C24387">
        <w:rPr>
          <w:rFonts w:asciiTheme="minorHAnsi" w:hAnsiTheme="minorHAnsi" w:cstheme="minorHAnsi"/>
          <w:i/>
          <w:sz w:val="24"/>
        </w:rPr>
        <w:t>дере</w:t>
      </w:r>
      <w:r w:rsidRPr="00C24387">
        <w:rPr>
          <w:rFonts w:asciiTheme="minorHAnsi" w:hAnsiTheme="minorHAnsi" w:cstheme="minorHAnsi"/>
          <w:i/>
          <w:sz w:val="24"/>
        </w:rPr>
        <w:t>ва командной строки</w:t>
      </w:r>
    </w:p>
    <w:p w:rsidR="00DA16BA" w:rsidRPr="00C24387" w:rsidRDefault="00D53EFD" w:rsidP="00DA16BA">
      <w:pPr>
        <w:shd w:val="clear" w:color="auto" w:fill="FFFFFF"/>
        <w:rPr>
          <w:rFonts w:asciiTheme="minorHAnsi" w:hAnsiTheme="minorHAnsi" w:cstheme="minorHAnsi"/>
          <w:i/>
          <w:sz w:val="24"/>
          <w:lang w:val="en-US" w:eastAsia="en-US"/>
        </w:rPr>
      </w:pPr>
      <w:r w:rsidRPr="00C24387">
        <w:rPr>
          <w:rFonts w:asciiTheme="minorHAnsi" w:hAnsiTheme="minorHAnsi" w:cstheme="minorHAnsi"/>
          <w:i/>
          <w:sz w:val="24"/>
          <w:lang w:val="en-US"/>
        </w:rPr>
        <w:t>Remote Administration Kit</w:t>
      </w:r>
    </w:p>
    <w:p w:rsidR="00DA16BA" w:rsidRPr="00C24387" w:rsidRDefault="00DA16BA" w:rsidP="00DA16BA">
      <w:pPr>
        <w:shd w:val="clear" w:color="auto" w:fill="FFFFFF"/>
        <w:rPr>
          <w:rFonts w:asciiTheme="minorHAnsi" w:hAnsiTheme="minorHAnsi" w:cstheme="minorHAnsi"/>
          <w:i/>
          <w:sz w:val="24"/>
          <w:lang w:val="en-US" w:eastAsia="en-US"/>
        </w:rPr>
      </w:pPr>
      <w:r w:rsidRPr="00C24387">
        <w:rPr>
          <w:rFonts w:asciiTheme="minorHAnsi" w:hAnsiTheme="minorHAnsi" w:cstheme="minorHAnsi"/>
          <w:i/>
          <w:sz w:val="24"/>
        </w:rPr>
        <w:t>Модуль</w:t>
      </w:r>
      <w:r w:rsidRPr="00C24387">
        <w:rPr>
          <w:rFonts w:asciiTheme="minorHAnsi" w:hAnsiTheme="minorHAnsi" w:cstheme="minorHAnsi"/>
          <w:i/>
          <w:sz w:val="24"/>
          <w:lang w:val="en-US"/>
        </w:rPr>
        <w:t xml:space="preserve"> </w:t>
      </w:r>
      <w:r w:rsidRPr="00C24387">
        <w:rPr>
          <w:rFonts w:asciiTheme="minorHAnsi" w:hAnsiTheme="minorHAnsi" w:cstheme="minorHAnsi"/>
          <w:i/>
          <w:sz w:val="24"/>
          <w:lang w:val="en-US" w:eastAsia="en-US"/>
        </w:rPr>
        <w:t xml:space="preserve">Active Directory </w:t>
      </w:r>
      <w:r w:rsidRPr="00C24387">
        <w:rPr>
          <w:rFonts w:asciiTheme="minorHAnsi" w:hAnsiTheme="minorHAnsi" w:cstheme="minorHAnsi"/>
          <w:i/>
          <w:sz w:val="24"/>
        </w:rPr>
        <w:t>для</w:t>
      </w:r>
      <w:r w:rsidRPr="00C24387">
        <w:rPr>
          <w:rFonts w:asciiTheme="minorHAnsi" w:hAnsiTheme="minorHAnsi" w:cstheme="minorHAnsi"/>
          <w:i/>
          <w:sz w:val="24"/>
          <w:lang w:val="en-US"/>
        </w:rPr>
        <w:t xml:space="preserve"> </w:t>
      </w:r>
      <w:r w:rsidRPr="00C24387">
        <w:rPr>
          <w:rFonts w:asciiTheme="minorHAnsi" w:hAnsiTheme="minorHAnsi" w:cstheme="minorHAnsi"/>
          <w:i/>
          <w:sz w:val="24"/>
          <w:lang w:val="en-US" w:eastAsia="en-US"/>
        </w:rPr>
        <w:t>Windows PowerShell</w:t>
      </w:r>
    </w:p>
    <w:p w:rsidR="00DA16BA" w:rsidRPr="00C24387" w:rsidRDefault="00DA16BA" w:rsidP="00DA16BA">
      <w:pPr>
        <w:shd w:val="clear" w:color="auto" w:fill="FFFFFF"/>
        <w:rPr>
          <w:rFonts w:asciiTheme="minorHAnsi" w:hAnsiTheme="minorHAnsi" w:cstheme="minorHAnsi"/>
          <w:i/>
          <w:sz w:val="24"/>
          <w:lang w:val="en-US"/>
        </w:rPr>
      </w:pPr>
    </w:p>
    <w:p w:rsidR="00755EFA" w:rsidRPr="00C24387" w:rsidRDefault="00941C7B" w:rsidP="00CE7BC4">
      <w:pPr>
        <w:ind w:firstLine="284"/>
        <w:rPr>
          <w:rFonts w:asciiTheme="minorHAnsi" w:hAnsiTheme="minorHAnsi" w:cstheme="minorHAnsi"/>
          <w:kern w:val="0"/>
          <w:sz w:val="24"/>
          <w:lang w:eastAsia="ru-RU"/>
        </w:rPr>
      </w:pPr>
      <w:r w:rsidRPr="00C24387">
        <w:rPr>
          <w:rFonts w:asciiTheme="minorHAnsi" w:hAnsiTheme="minorHAnsi" w:cstheme="minorHAnsi"/>
          <w:i/>
          <w:kern w:val="0"/>
          <w:sz w:val="28"/>
          <w:u w:val="single"/>
          <w:lang w:eastAsia="ru-RU"/>
        </w:rPr>
        <w:t xml:space="preserve">3 </w:t>
      </w:r>
      <w:r w:rsidR="00755EFA" w:rsidRPr="00C24387">
        <w:rPr>
          <w:rFonts w:asciiTheme="minorHAnsi" w:hAnsiTheme="minorHAnsi" w:cstheme="minorHAnsi"/>
          <w:i/>
          <w:kern w:val="0"/>
          <w:sz w:val="28"/>
          <w:u w:val="single"/>
          <w:lang w:eastAsia="ru-RU"/>
        </w:rPr>
        <w:t>Включить удаленный рабочий стол</w:t>
      </w:r>
      <w:r w:rsidR="00755EFA" w:rsidRPr="00C24387">
        <w:rPr>
          <w:rFonts w:asciiTheme="minorHAnsi" w:hAnsiTheme="minorHAnsi" w:cstheme="minorHAnsi"/>
          <w:kern w:val="0"/>
          <w:sz w:val="28"/>
          <w:u w:val="single"/>
          <w:lang w:eastAsia="ru-RU"/>
        </w:rPr>
        <w:t xml:space="preserve"> </w:t>
      </w:r>
      <w:r w:rsidR="00755EFA" w:rsidRPr="00C24387">
        <w:rPr>
          <w:rFonts w:asciiTheme="minorHAnsi" w:hAnsiTheme="minorHAnsi" w:cstheme="minorHAnsi"/>
          <w:kern w:val="0"/>
          <w:sz w:val="24"/>
          <w:lang w:eastAsia="ru-RU"/>
        </w:rPr>
        <w:t>– позволяет удаленно подключатся к компьютеру.</w:t>
      </w:r>
      <w:r w:rsidR="00CE7BC4" w:rsidRPr="00C24387">
        <w:rPr>
          <w:rFonts w:asciiTheme="minorHAnsi" w:hAnsiTheme="minorHAnsi" w:cstheme="minorHAnsi"/>
          <w:kern w:val="0"/>
          <w:sz w:val="24"/>
          <w:lang w:eastAsia="ru-RU"/>
        </w:rPr>
        <w:t xml:space="preserve"> Возможность была отключена.</w:t>
      </w:r>
    </w:p>
    <w:p w:rsidR="00755EFA" w:rsidRPr="00C24387" w:rsidRDefault="00941C7B" w:rsidP="00CE7BC4">
      <w:pPr>
        <w:ind w:firstLine="284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i/>
          <w:sz w:val="28"/>
          <w:u w:val="single"/>
        </w:rPr>
        <w:t xml:space="preserve">4 </w:t>
      </w:r>
      <w:r w:rsidR="00755EFA" w:rsidRPr="00C24387">
        <w:rPr>
          <w:rFonts w:asciiTheme="minorHAnsi" w:hAnsiTheme="minorHAnsi" w:cstheme="minorHAnsi"/>
          <w:i/>
          <w:sz w:val="28"/>
          <w:u w:val="single"/>
        </w:rPr>
        <w:t xml:space="preserve">Настроить брандмауэр </w:t>
      </w:r>
      <w:r w:rsidR="00755EFA" w:rsidRPr="00C24387">
        <w:rPr>
          <w:rFonts w:asciiTheme="minorHAnsi" w:hAnsiTheme="minorHAnsi" w:cstheme="minorHAnsi"/>
          <w:i/>
          <w:sz w:val="28"/>
          <w:u w:val="single"/>
          <w:lang w:val="en-US"/>
        </w:rPr>
        <w:t>Windows</w:t>
      </w:r>
      <w:r w:rsidR="00755EFA" w:rsidRPr="00C24387">
        <w:rPr>
          <w:rFonts w:asciiTheme="minorHAnsi" w:hAnsiTheme="minorHAnsi" w:cstheme="minorHAnsi"/>
          <w:sz w:val="28"/>
        </w:rPr>
        <w:t xml:space="preserve"> </w:t>
      </w:r>
      <w:r w:rsidR="00755EFA" w:rsidRPr="00C24387">
        <w:rPr>
          <w:rFonts w:asciiTheme="minorHAnsi" w:hAnsiTheme="minorHAnsi" w:cstheme="minorHAnsi"/>
          <w:sz w:val="24"/>
        </w:rPr>
        <w:t>– открывает оснастку управления брандмауэром.</w:t>
      </w:r>
      <w:r w:rsidR="00CE7BC4" w:rsidRPr="00C24387">
        <w:rPr>
          <w:rFonts w:asciiTheme="minorHAnsi" w:hAnsiTheme="minorHAnsi" w:cstheme="minorHAnsi"/>
          <w:sz w:val="24"/>
        </w:rPr>
        <w:t xml:space="preserve"> При отсутствии необходимости менять какие-либо параметры брандмауэра стоит оставить настройки по умолчанию. </w:t>
      </w:r>
    </w:p>
    <w:p w:rsidR="004308DC" w:rsidRPr="00C24387" w:rsidRDefault="004308DC">
      <w:pPr>
        <w:rPr>
          <w:rFonts w:asciiTheme="minorHAnsi" w:hAnsiTheme="minorHAnsi" w:cstheme="minorHAnsi"/>
          <w:sz w:val="24"/>
        </w:rPr>
      </w:pPr>
    </w:p>
    <w:p w:rsidR="00D42963" w:rsidRPr="00C24387" w:rsidRDefault="00D42963">
      <w:pPr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sz w:val="24"/>
        </w:rPr>
        <w:t>Итоговая конфигурация после всех произведенных настроек выглядит следующим образом.</w:t>
      </w:r>
    </w:p>
    <w:p w:rsidR="00D42963" w:rsidRPr="00C24387" w:rsidRDefault="006B36FD" w:rsidP="00D42963">
      <w:pPr>
        <w:jc w:val="center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noProof/>
          <w:sz w:val="24"/>
          <w:lang w:eastAsia="ru-RU"/>
        </w:rPr>
        <w:lastRenderedPageBreak/>
        <w:drawing>
          <wp:inline distT="0" distB="0" distL="0" distR="0">
            <wp:extent cx="4107815" cy="3059430"/>
            <wp:effectExtent l="0" t="0" r="0" b="0"/>
            <wp:docPr id="14" name="Рисунок 14" descr="╨б╨╜╨╕╨╝╨╛╨║ ╤Н╨║╤А╨░╨╜╨░ 2017-05-23 ╨▓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╨б╨╜╨╕╨╝╨╛╨║ ╤Н╨║╤А╨░╨╜╨░ 2017-05-23 ╨▓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815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963" w:rsidRPr="00C24387" w:rsidRDefault="00D42963" w:rsidP="00D42963">
      <w:pPr>
        <w:jc w:val="center"/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sz w:val="24"/>
        </w:rPr>
        <w:t>Рисунок 13 – Итоговые настройки</w:t>
      </w:r>
    </w:p>
    <w:p w:rsidR="00941C7B" w:rsidRPr="00C24387" w:rsidRDefault="00941C7B" w:rsidP="00941C7B">
      <w:pPr>
        <w:pStyle w:val="1"/>
        <w:rPr>
          <w:rFonts w:asciiTheme="minorHAnsi" w:hAnsiTheme="minorHAnsi" w:cstheme="minorHAnsi"/>
        </w:rPr>
      </w:pPr>
      <w:r w:rsidRPr="00C24387">
        <w:rPr>
          <w:rFonts w:asciiTheme="minorHAnsi" w:hAnsiTheme="minorHAnsi" w:cstheme="minorHAnsi"/>
        </w:rPr>
        <w:t>Выводы</w:t>
      </w:r>
    </w:p>
    <w:p w:rsidR="00941C7B" w:rsidRPr="00C24387" w:rsidRDefault="00941C7B" w:rsidP="00941C7B">
      <w:pPr>
        <w:rPr>
          <w:rFonts w:asciiTheme="minorHAnsi" w:hAnsiTheme="minorHAnsi" w:cstheme="minorHAnsi"/>
          <w:sz w:val="24"/>
        </w:rPr>
      </w:pPr>
      <w:r w:rsidRPr="00C24387">
        <w:rPr>
          <w:rFonts w:asciiTheme="minorHAnsi" w:hAnsiTheme="minorHAnsi" w:cstheme="minorHAnsi"/>
          <w:sz w:val="24"/>
        </w:rPr>
        <w:t xml:space="preserve">В целом можно сказать, что процесс установки и конфигурирования </w:t>
      </w:r>
      <w:r w:rsidRPr="00C24387">
        <w:rPr>
          <w:rFonts w:asciiTheme="minorHAnsi" w:hAnsiTheme="minorHAnsi" w:cstheme="minorHAnsi"/>
          <w:sz w:val="24"/>
          <w:lang w:val="en-US"/>
        </w:rPr>
        <w:t>OC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Windows</w:t>
      </w:r>
      <w:r w:rsidRPr="00C24387">
        <w:rPr>
          <w:rFonts w:asciiTheme="minorHAnsi" w:hAnsiTheme="minorHAnsi" w:cstheme="minorHAnsi"/>
          <w:sz w:val="24"/>
        </w:rPr>
        <w:t xml:space="preserve"> </w:t>
      </w:r>
      <w:r w:rsidRPr="00C24387">
        <w:rPr>
          <w:rFonts w:asciiTheme="minorHAnsi" w:hAnsiTheme="minorHAnsi" w:cstheme="minorHAnsi"/>
          <w:sz w:val="24"/>
          <w:lang w:val="en-US"/>
        </w:rPr>
        <w:t>Server</w:t>
      </w:r>
      <w:r w:rsidRPr="00C24387">
        <w:rPr>
          <w:rFonts w:asciiTheme="minorHAnsi" w:hAnsiTheme="minorHAnsi" w:cstheme="minorHAnsi"/>
          <w:sz w:val="24"/>
        </w:rPr>
        <w:t xml:space="preserve"> является достаточно интуитивным, однако требующим четкого понимания изначальной цели работы системы. Имеется широкий спектр настроек сетевых компонентов, сетевых служб и остальных инструментов работы с системой, что позволяет создавать гибкие конфигурации, подходящие для многих задач.</w:t>
      </w:r>
    </w:p>
    <w:sectPr w:rsidR="00941C7B" w:rsidRPr="00C24387" w:rsidSect="00C24387">
      <w:footerReference w:type="default" r:id="rId21"/>
      <w:footnotePr>
        <w:pos w:val="beneathText"/>
      </w:footnotePr>
      <w:pgSz w:w="11905" w:h="16837"/>
      <w:pgMar w:top="720" w:right="720" w:bottom="720" w:left="720" w:header="720" w:footer="78" w:gutter="0"/>
      <w:pgNumType w:start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4B68" w:rsidRDefault="002C4B68" w:rsidP="00175CB9">
      <w:r>
        <w:separator/>
      </w:r>
    </w:p>
  </w:endnote>
  <w:endnote w:type="continuationSeparator" w:id="0">
    <w:p w:rsidR="002C4B68" w:rsidRDefault="002C4B68" w:rsidP="00175C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1648" w:rsidRDefault="001F1648">
    <w:pPr>
      <w:pStyle w:val="ac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6B36FD">
      <w:rPr>
        <w:noProof/>
      </w:rPr>
      <w:t>1</w:t>
    </w:r>
    <w:r>
      <w:fldChar w:fldCharType="end"/>
    </w:r>
  </w:p>
  <w:p w:rsidR="001F1648" w:rsidRDefault="001F1648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4B68" w:rsidRDefault="002C4B68" w:rsidP="00175CB9">
      <w:r>
        <w:separator/>
      </w:r>
    </w:p>
  </w:footnote>
  <w:footnote w:type="continuationSeparator" w:id="0">
    <w:p w:rsidR="002C4B68" w:rsidRDefault="002C4B68" w:rsidP="00175C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85CA007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multilevel"/>
    <w:tmpl w:val="0000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2"/>
    <w:multiLevelType w:val="multilevel"/>
    <w:tmpl w:val="00000002"/>
    <w:lvl w:ilvl="0">
      <w:start w:val="1"/>
      <w:numFmt w:val="none"/>
      <w:lvlText w:val=""/>
      <w:lvlJc w:val="left"/>
      <w:pPr>
        <w:tabs>
          <w:tab w:val="num" w:pos="1272"/>
        </w:tabs>
        <w:ind w:left="1272" w:hanging="432"/>
      </w:pPr>
    </w:lvl>
    <w:lvl w:ilvl="1">
      <w:start w:val="1"/>
      <w:numFmt w:val="none"/>
      <w:lvlText w:val=""/>
      <w:lvlJc w:val="left"/>
      <w:pPr>
        <w:tabs>
          <w:tab w:val="num" w:pos="1416"/>
        </w:tabs>
        <w:ind w:left="1416" w:hanging="576"/>
      </w:pPr>
    </w:lvl>
    <w:lvl w:ilvl="2">
      <w:start w:val="1"/>
      <w:numFmt w:val="none"/>
      <w:lvlText w:val=""/>
      <w:lvlJc w:val="left"/>
      <w:pPr>
        <w:tabs>
          <w:tab w:val="num" w:pos="1560"/>
        </w:tabs>
        <w:ind w:left="1560" w:hanging="720"/>
      </w:pPr>
    </w:lvl>
    <w:lvl w:ilvl="3">
      <w:start w:val="1"/>
      <w:numFmt w:val="none"/>
      <w:lvlText w:val=""/>
      <w:lvlJc w:val="left"/>
      <w:pPr>
        <w:tabs>
          <w:tab w:val="num" w:pos="1704"/>
        </w:tabs>
        <w:ind w:left="1704" w:hanging="864"/>
      </w:pPr>
    </w:lvl>
    <w:lvl w:ilvl="4">
      <w:start w:val="1"/>
      <w:numFmt w:val="none"/>
      <w:lvlText w:val=""/>
      <w:lvlJc w:val="left"/>
      <w:pPr>
        <w:tabs>
          <w:tab w:val="num" w:pos="1848"/>
        </w:tabs>
        <w:ind w:left="1848" w:hanging="1008"/>
      </w:pPr>
    </w:lvl>
    <w:lvl w:ilvl="5">
      <w:start w:val="1"/>
      <w:numFmt w:val="none"/>
      <w:lvlText w:val=""/>
      <w:lvlJc w:val="left"/>
      <w:pPr>
        <w:tabs>
          <w:tab w:val="num" w:pos="1992"/>
        </w:tabs>
        <w:ind w:left="1992" w:hanging="1152"/>
      </w:pPr>
    </w:lvl>
    <w:lvl w:ilvl="6">
      <w:start w:val="1"/>
      <w:numFmt w:val="none"/>
      <w:lvlText w:val=""/>
      <w:lvlJc w:val="left"/>
      <w:pPr>
        <w:tabs>
          <w:tab w:val="num" w:pos="2136"/>
        </w:tabs>
        <w:ind w:left="2136" w:hanging="1296"/>
      </w:pPr>
    </w:lvl>
    <w:lvl w:ilvl="7">
      <w:start w:val="1"/>
      <w:numFmt w:val="none"/>
      <w:lvlText w:val=""/>
      <w:lvlJc w:val="left"/>
      <w:pPr>
        <w:tabs>
          <w:tab w:val="num" w:pos="2280"/>
        </w:tabs>
        <w:ind w:left="2280" w:hanging="1440"/>
      </w:pPr>
    </w:lvl>
    <w:lvl w:ilvl="8">
      <w:start w:val="1"/>
      <w:numFmt w:val="none"/>
      <w:lvlText w:val=""/>
      <w:lvlJc w:val="left"/>
      <w:pPr>
        <w:tabs>
          <w:tab w:val="num" w:pos="2424"/>
        </w:tabs>
        <w:ind w:left="2424" w:hanging="1584"/>
      </w:pPr>
    </w:lvl>
  </w:abstractNum>
  <w:abstractNum w:abstractNumId="3" w15:restartNumberingAfterBreak="0">
    <w:nsid w:val="00000008"/>
    <w:multiLevelType w:val="multilevel"/>
    <w:tmpl w:val="00000008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4" w15:restartNumberingAfterBreak="0">
    <w:nsid w:val="15546BB2"/>
    <w:multiLevelType w:val="hybridMultilevel"/>
    <w:tmpl w:val="A970DDC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8620E3E"/>
    <w:multiLevelType w:val="hybridMultilevel"/>
    <w:tmpl w:val="25544A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E371AB"/>
    <w:multiLevelType w:val="hybridMultilevel"/>
    <w:tmpl w:val="EE8ADC7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BC71CA"/>
    <w:multiLevelType w:val="hybridMultilevel"/>
    <w:tmpl w:val="49C2E53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2F20A8"/>
    <w:multiLevelType w:val="hybridMultilevel"/>
    <w:tmpl w:val="8D2EA240"/>
    <w:lvl w:ilvl="0" w:tplc="609A56F6">
      <w:start w:val="1"/>
      <w:numFmt w:val="decimal"/>
      <w:lvlText w:val="%1."/>
      <w:lvlJc w:val="left"/>
      <w:pPr>
        <w:ind w:left="375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095" w:hanging="360"/>
      </w:pPr>
    </w:lvl>
    <w:lvl w:ilvl="2" w:tplc="0419001B" w:tentative="1">
      <w:start w:val="1"/>
      <w:numFmt w:val="lowerRoman"/>
      <w:lvlText w:val="%3."/>
      <w:lvlJc w:val="right"/>
      <w:pPr>
        <w:ind w:left="1815" w:hanging="180"/>
      </w:pPr>
    </w:lvl>
    <w:lvl w:ilvl="3" w:tplc="0419000F" w:tentative="1">
      <w:start w:val="1"/>
      <w:numFmt w:val="decimal"/>
      <w:lvlText w:val="%4."/>
      <w:lvlJc w:val="left"/>
      <w:pPr>
        <w:ind w:left="2535" w:hanging="360"/>
      </w:pPr>
    </w:lvl>
    <w:lvl w:ilvl="4" w:tplc="04190019" w:tentative="1">
      <w:start w:val="1"/>
      <w:numFmt w:val="lowerLetter"/>
      <w:lvlText w:val="%5."/>
      <w:lvlJc w:val="left"/>
      <w:pPr>
        <w:ind w:left="3255" w:hanging="360"/>
      </w:pPr>
    </w:lvl>
    <w:lvl w:ilvl="5" w:tplc="0419001B" w:tentative="1">
      <w:start w:val="1"/>
      <w:numFmt w:val="lowerRoman"/>
      <w:lvlText w:val="%6."/>
      <w:lvlJc w:val="right"/>
      <w:pPr>
        <w:ind w:left="3975" w:hanging="180"/>
      </w:pPr>
    </w:lvl>
    <w:lvl w:ilvl="6" w:tplc="0419000F" w:tentative="1">
      <w:start w:val="1"/>
      <w:numFmt w:val="decimal"/>
      <w:lvlText w:val="%7."/>
      <w:lvlJc w:val="left"/>
      <w:pPr>
        <w:ind w:left="4695" w:hanging="360"/>
      </w:pPr>
    </w:lvl>
    <w:lvl w:ilvl="7" w:tplc="04190019" w:tentative="1">
      <w:start w:val="1"/>
      <w:numFmt w:val="lowerLetter"/>
      <w:lvlText w:val="%8."/>
      <w:lvlJc w:val="left"/>
      <w:pPr>
        <w:ind w:left="5415" w:hanging="360"/>
      </w:pPr>
    </w:lvl>
    <w:lvl w:ilvl="8" w:tplc="0419001B" w:tentative="1">
      <w:start w:val="1"/>
      <w:numFmt w:val="lowerRoman"/>
      <w:lvlText w:val="%9."/>
      <w:lvlJc w:val="right"/>
      <w:pPr>
        <w:ind w:left="6135" w:hanging="180"/>
      </w:pPr>
    </w:lvl>
  </w:abstractNum>
  <w:abstractNum w:abstractNumId="9" w15:restartNumberingAfterBreak="0">
    <w:nsid w:val="5BB45344"/>
    <w:multiLevelType w:val="hybridMultilevel"/>
    <w:tmpl w:val="2294E47A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00B640E"/>
    <w:multiLevelType w:val="hybridMultilevel"/>
    <w:tmpl w:val="71C8844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ED4B6F"/>
    <w:multiLevelType w:val="hybridMultilevel"/>
    <w:tmpl w:val="361A0A8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8"/>
  </w:num>
  <w:num w:numId="7">
    <w:abstractNumId w:val="0"/>
  </w:num>
  <w:num w:numId="8">
    <w:abstractNumId w:val="10"/>
  </w:num>
  <w:num w:numId="9">
    <w:abstractNumId w:val="9"/>
  </w:num>
  <w:num w:numId="10">
    <w:abstractNumId w:val="6"/>
  </w:num>
  <w:num w:numId="11">
    <w:abstractNumId w:val="7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defaultTabStop w:val="709"/>
  <w:drawingGridHorizontalSpacing w:val="100"/>
  <w:drawingGridVerticalSpacing w:val="0"/>
  <w:displayHorizontalDrawingGridEvery w:val="0"/>
  <w:displayVerticalDrawingGridEvery w:val="0"/>
  <w:noPunctuationKerning/>
  <w:characterSpacingControl w:val="doNotCompress"/>
  <w:strictFirstAndLastChars/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5CB9"/>
    <w:rsid w:val="00006592"/>
    <w:rsid w:val="00031F10"/>
    <w:rsid w:val="0003280C"/>
    <w:rsid w:val="00064AAB"/>
    <w:rsid w:val="0007712F"/>
    <w:rsid w:val="000F4B48"/>
    <w:rsid w:val="00135655"/>
    <w:rsid w:val="001729FE"/>
    <w:rsid w:val="00175CB9"/>
    <w:rsid w:val="00176D83"/>
    <w:rsid w:val="0017752D"/>
    <w:rsid w:val="00194452"/>
    <w:rsid w:val="001B3C07"/>
    <w:rsid w:val="001E43BF"/>
    <w:rsid w:val="001F1648"/>
    <w:rsid w:val="0024245E"/>
    <w:rsid w:val="00246B97"/>
    <w:rsid w:val="002470F5"/>
    <w:rsid w:val="002A2AAF"/>
    <w:rsid w:val="002B7DDE"/>
    <w:rsid w:val="002C4B68"/>
    <w:rsid w:val="002D661C"/>
    <w:rsid w:val="00322EE7"/>
    <w:rsid w:val="00334E6A"/>
    <w:rsid w:val="003606ED"/>
    <w:rsid w:val="00367CDF"/>
    <w:rsid w:val="003730B5"/>
    <w:rsid w:val="003916BC"/>
    <w:rsid w:val="003A019F"/>
    <w:rsid w:val="003A2BAD"/>
    <w:rsid w:val="003E18BF"/>
    <w:rsid w:val="004308DC"/>
    <w:rsid w:val="0044175A"/>
    <w:rsid w:val="00454F35"/>
    <w:rsid w:val="00467170"/>
    <w:rsid w:val="004C2CD7"/>
    <w:rsid w:val="004C44BB"/>
    <w:rsid w:val="004E4084"/>
    <w:rsid w:val="004F287A"/>
    <w:rsid w:val="005651FD"/>
    <w:rsid w:val="00584D3B"/>
    <w:rsid w:val="005C32B9"/>
    <w:rsid w:val="005D468D"/>
    <w:rsid w:val="005D741B"/>
    <w:rsid w:val="005F1561"/>
    <w:rsid w:val="006041A6"/>
    <w:rsid w:val="006114A6"/>
    <w:rsid w:val="006613CC"/>
    <w:rsid w:val="00681851"/>
    <w:rsid w:val="006B07B5"/>
    <w:rsid w:val="006B36FD"/>
    <w:rsid w:val="006B6841"/>
    <w:rsid w:val="006B7051"/>
    <w:rsid w:val="00711266"/>
    <w:rsid w:val="00741F03"/>
    <w:rsid w:val="00750D18"/>
    <w:rsid w:val="00755EFA"/>
    <w:rsid w:val="00773871"/>
    <w:rsid w:val="007A0910"/>
    <w:rsid w:val="007A2E06"/>
    <w:rsid w:val="007B1B04"/>
    <w:rsid w:val="007C0B3A"/>
    <w:rsid w:val="007E1E6B"/>
    <w:rsid w:val="007E1F7C"/>
    <w:rsid w:val="007E5275"/>
    <w:rsid w:val="007F5595"/>
    <w:rsid w:val="007F7080"/>
    <w:rsid w:val="008622F9"/>
    <w:rsid w:val="0087531A"/>
    <w:rsid w:val="008B25D8"/>
    <w:rsid w:val="008B32B3"/>
    <w:rsid w:val="008B4D9A"/>
    <w:rsid w:val="008B79EB"/>
    <w:rsid w:val="00930D61"/>
    <w:rsid w:val="00941C7B"/>
    <w:rsid w:val="009424A2"/>
    <w:rsid w:val="00957FB2"/>
    <w:rsid w:val="00960E38"/>
    <w:rsid w:val="00984905"/>
    <w:rsid w:val="00987B18"/>
    <w:rsid w:val="009A4701"/>
    <w:rsid w:val="009B72BC"/>
    <w:rsid w:val="009B78FB"/>
    <w:rsid w:val="009C06EC"/>
    <w:rsid w:val="009F355C"/>
    <w:rsid w:val="00A640AC"/>
    <w:rsid w:val="00A82802"/>
    <w:rsid w:val="00A864AC"/>
    <w:rsid w:val="00AA0FBA"/>
    <w:rsid w:val="00AA23F1"/>
    <w:rsid w:val="00AA6381"/>
    <w:rsid w:val="00AF0334"/>
    <w:rsid w:val="00B07B15"/>
    <w:rsid w:val="00B17A6F"/>
    <w:rsid w:val="00B240C3"/>
    <w:rsid w:val="00B25E54"/>
    <w:rsid w:val="00B37D0F"/>
    <w:rsid w:val="00B443B1"/>
    <w:rsid w:val="00B46CA7"/>
    <w:rsid w:val="00B70FA1"/>
    <w:rsid w:val="00B766EB"/>
    <w:rsid w:val="00B97C4B"/>
    <w:rsid w:val="00BA380A"/>
    <w:rsid w:val="00C144C4"/>
    <w:rsid w:val="00C15FA7"/>
    <w:rsid w:val="00C213B6"/>
    <w:rsid w:val="00C24387"/>
    <w:rsid w:val="00C5337D"/>
    <w:rsid w:val="00C70527"/>
    <w:rsid w:val="00C725B6"/>
    <w:rsid w:val="00C76436"/>
    <w:rsid w:val="00CE7BC4"/>
    <w:rsid w:val="00D42963"/>
    <w:rsid w:val="00D53EFD"/>
    <w:rsid w:val="00D851AB"/>
    <w:rsid w:val="00D871E3"/>
    <w:rsid w:val="00DA16BA"/>
    <w:rsid w:val="00DA6E8D"/>
    <w:rsid w:val="00DA7BBD"/>
    <w:rsid w:val="00DF5B80"/>
    <w:rsid w:val="00E23671"/>
    <w:rsid w:val="00E23A9B"/>
    <w:rsid w:val="00E424CD"/>
    <w:rsid w:val="00E45769"/>
    <w:rsid w:val="00E75B80"/>
    <w:rsid w:val="00E938F0"/>
    <w:rsid w:val="00E9527A"/>
    <w:rsid w:val="00EB7A5E"/>
    <w:rsid w:val="00EB7A8F"/>
    <w:rsid w:val="00EE67B5"/>
    <w:rsid w:val="00F01B8F"/>
    <w:rsid w:val="00F35C44"/>
    <w:rsid w:val="00F53F57"/>
    <w:rsid w:val="00F70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AD7FC2"/>
  <w15:chartTrackingRefBased/>
  <w15:docId w15:val="{175BEC82-A4F0-480B-A0E4-AB85BFCA7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semiHidden="1" w:uiPriority="72" w:unhideWhenUsed="1"/>
    <w:lsdException w:name="Plain Table 2" w:semiHidden="1" w:uiPriority="73" w:unhideWhenUsed="1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semiHidden="1" w:uiPriority="37" w:unhideWhenUsed="1"/>
    <w:lsdException w:name="Grid Table 3" w:semiHidden="1" w:uiPriority="39" w:unhideWhenUsed="1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</w:latentStyles>
  <w:style w:type="paragraph" w:default="1" w:styleId="a">
    <w:name w:val="Normal"/>
    <w:qFormat/>
    <w:pPr>
      <w:widowControl w:val="0"/>
      <w:suppressAutoHyphens/>
    </w:pPr>
    <w:rPr>
      <w:rFonts w:ascii="Arial" w:eastAsia="Lucida Sans Unicode" w:hAnsi="Arial"/>
      <w:kern w:val="1"/>
      <w:szCs w:val="24"/>
      <w:lang/>
    </w:rPr>
  </w:style>
  <w:style w:type="paragraph" w:styleId="1">
    <w:name w:val="heading 1"/>
    <w:basedOn w:val="a"/>
    <w:next w:val="a"/>
    <w:link w:val="10"/>
    <w:uiPriority w:val="9"/>
    <w:qFormat/>
    <w:rsid w:val="002D661C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character" w:default="1" w:styleId="a0">
    <w:name w:val="Default Paragraph Font"/>
    <w:semiHidden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Символ нумерации"/>
  </w:style>
  <w:style w:type="character" w:customStyle="1" w:styleId="a4">
    <w:name w:val="Маркеры списка"/>
    <w:rPr>
      <w:rFonts w:ascii="OpenSymbol" w:eastAsia="OpenSymbol" w:hAnsi="OpenSymbol" w:cs="OpenSymbol"/>
    </w:rPr>
  </w:style>
  <w:style w:type="paragraph" w:customStyle="1" w:styleId="a5">
    <w:name w:val="Title"/>
    <w:basedOn w:val="a"/>
    <w:next w:val="a6"/>
    <w:pPr>
      <w:keepNext/>
      <w:spacing w:before="240" w:after="120"/>
    </w:pPr>
    <w:rPr>
      <w:rFonts w:eastAsia="MS Mincho" w:cs="Tahoma"/>
      <w:sz w:val="28"/>
      <w:szCs w:val="28"/>
    </w:rPr>
  </w:style>
  <w:style w:type="paragraph" w:styleId="a6">
    <w:name w:val="Body Text"/>
    <w:basedOn w:val="a"/>
    <w:semiHidden/>
    <w:pPr>
      <w:spacing w:after="120"/>
    </w:pPr>
  </w:style>
  <w:style w:type="paragraph" w:styleId="a7">
    <w:name w:val="Title"/>
    <w:basedOn w:val="a5"/>
    <w:next w:val="a8"/>
    <w:qFormat/>
  </w:style>
  <w:style w:type="paragraph" w:styleId="a8">
    <w:name w:val="Subtitle"/>
    <w:basedOn w:val="a5"/>
    <w:next w:val="a6"/>
    <w:qFormat/>
    <w:pPr>
      <w:jc w:val="center"/>
    </w:pPr>
    <w:rPr>
      <w:i/>
      <w:iCs/>
    </w:rPr>
  </w:style>
  <w:style w:type="paragraph" w:styleId="a9">
    <w:name w:val="List"/>
    <w:basedOn w:val="a6"/>
    <w:semiHidden/>
    <w:rPr>
      <w:rFonts w:cs="Tahoma"/>
    </w:rPr>
  </w:style>
  <w:style w:type="paragraph" w:customStyle="1" w:styleId="11">
    <w:name w:val="Название1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12">
    <w:name w:val="Указатель1"/>
    <w:basedOn w:val="a"/>
    <w:pPr>
      <w:suppressLineNumbers/>
    </w:pPr>
    <w:rPr>
      <w:rFonts w:cs="Tahoma"/>
    </w:rPr>
  </w:style>
  <w:style w:type="paragraph" w:styleId="aa">
    <w:name w:val="header"/>
    <w:basedOn w:val="a"/>
    <w:link w:val="ab"/>
    <w:uiPriority w:val="99"/>
    <w:semiHidden/>
    <w:unhideWhenUsed/>
    <w:rsid w:val="00175CB9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link w:val="aa"/>
    <w:uiPriority w:val="99"/>
    <w:semiHidden/>
    <w:rsid w:val="00175CB9"/>
    <w:rPr>
      <w:rFonts w:ascii="Arial" w:eastAsia="Lucida Sans Unicode" w:hAnsi="Arial"/>
      <w:kern w:val="1"/>
      <w:szCs w:val="24"/>
      <w:lang/>
    </w:rPr>
  </w:style>
  <w:style w:type="paragraph" w:styleId="ac">
    <w:name w:val="footer"/>
    <w:basedOn w:val="a"/>
    <w:link w:val="ad"/>
    <w:uiPriority w:val="99"/>
    <w:unhideWhenUsed/>
    <w:rsid w:val="00175CB9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link w:val="ac"/>
    <w:uiPriority w:val="99"/>
    <w:rsid w:val="00175CB9"/>
    <w:rPr>
      <w:rFonts w:ascii="Arial" w:eastAsia="Lucida Sans Unicode" w:hAnsi="Arial"/>
      <w:kern w:val="1"/>
      <w:szCs w:val="24"/>
      <w:lang/>
    </w:rPr>
  </w:style>
  <w:style w:type="character" w:styleId="ae">
    <w:name w:val="Strong"/>
    <w:qFormat/>
    <w:rsid w:val="00DF5B80"/>
    <w:rPr>
      <w:b/>
      <w:bCs/>
    </w:rPr>
  </w:style>
  <w:style w:type="character" w:styleId="af">
    <w:name w:val="Emphasis"/>
    <w:qFormat/>
    <w:rsid w:val="00DF5B80"/>
    <w:rPr>
      <w:i/>
      <w:iCs/>
    </w:rPr>
  </w:style>
  <w:style w:type="paragraph" w:styleId="2">
    <w:name w:val="Medium Grid 2"/>
    <w:uiPriority w:val="1"/>
    <w:qFormat/>
    <w:rsid w:val="001F1648"/>
    <w:rPr>
      <w:rFonts w:ascii="Calibri" w:eastAsia="Calibri" w:hAnsi="Calibri"/>
      <w:sz w:val="22"/>
      <w:szCs w:val="22"/>
      <w:lang w:eastAsia="en-US"/>
    </w:rPr>
  </w:style>
  <w:style w:type="paragraph" w:styleId="-1">
    <w:name w:val="Colorful List Accent 1"/>
    <w:basedOn w:val="a"/>
    <w:uiPriority w:val="34"/>
    <w:qFormat/>
    <w:rsid w:val="00B70FA1"/>
    <w:pPr>
      <w:ind w:left="708"/>
    </w:pPr>
  </w:style>
  <w:style w:type="paragraph" w:styleId="af0">
    <w:name w:val="Plain Text"/>
    <w:basedOn w:val="a"/>
    <w:link w:val="af1"/>
    <w:uiPriority w:val="99"/>
    <w:unhideWhenUsed/>
    <w:rsid w:val="006B7051"/>
    <w:pPr>
      <w:widowControl/>
      <w:suppressAutoHyphens w:val="0"/>
    </w:pPr>
    <w:rPr>
      <w:rFonts w:ascii="Consolas" w:eastAsia="Calibri" w:hAnsi="Consolas"/>
      <w:kern w:val="0"/>
      <w:sz w:val="21"/>
      <w:szCs w:val="21"/>
      <w:lang w:eastAsia="en-US"/>
    </w:rPr>
  </w:style>
  <w:style w:type="character" w:customStyle="1" w:styleId="af1">
    <w:name w:val="Текст Знак"/>
    <w:link w:val="af0"/>
    <w:uiPriority w:val="99"/>
    <w:rsid w:val="006B7051"/>
    <w:rPr>
      <w:rFonts w:ascii="Consolas" w:eastAsia="Calibri" w:hAnsi="Consolas" w:cs="Times New Roman"/>
      <w:sz w:val="21"/>
      <w:szCs w:val="21"/>
      <w:lang w:eastAsia="en-US"/>
    </w:rPr>
  </w:style>
  <w:style w:type="paragraph" w:customStyle="1" w:styleId="cueparagraph">
    <w:name w:val="cueparagraph"/>
    <w:basedOn w:val="a"/>
    <w:rsid w:val="00EB7A8F"/>
    <w:pPr>
      <w:widowControl/>
      <w:suppressAutoHyphens w:val="0"/>
      <w:spacing w:before="100" w:beforeAutospacing="1" w:after="100" w:afterAutospacing="1" w:line="336" w:lineRule="atLeast"/>
    </w:pPr>
    <w:rPr>
      <w:rFonts w:ascii="Times New Roman" w:eastAsia="Times New Roman" w:hAnsi="Times New Roman"/>
      <w:kern w:val="0"/>
      <w:sz w:val="24"/>
      <w:lang w:eastAsia="ru-RU"/>
    </w:rPr>
  </w:style>
  <w:style w:type="paragraph" w:styleId="af2">
    <w:name w:val="Normal (Web)"/>
    <w:basedOn w:val="a"/>
    <w:uiPriority w:val="99"/>
    <w:unhideWhenUsed/>
    <w:rsid w:val="00AF0334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/>
      <w:kern w:val="0"/>
      <w:sz w:val="24"/>
      <w:lang w:eastAsia="ru-RU"/>
    </w:rPr>
  </w:style>
  <w:style w:type="character" w:styleId="af3">
    <w:name w:val="Hyperlink"/>
    <w:uiPriority w:val="99"/>
    <w:semiHidden/>
    <w:unhideWhenUsed/>
    <w:rsid w:val="00DA16BA"/>
    <w:rPr>
      <w:color w:val="0000FF"/>
      <w:u w:val="single"/>
    </w:rPr>
  </w:style>
  <w:style w:type="character" w:customStyle="1" w:styleId="10">
    <w:name w:val="Заголовок 1 Знак"/>
    <w:link w:val="1"/>
    <w:uiPriority w:val="9"/>
    <w:rsid w:val="002D661C"/>
    <w:rPr>
      <w:rFonts w:ascii="Calibri Light" w:eastAsia="Times New Roman" w:hAnsi="Calibri Light" w:cs="Times New Roman"/>
      <w:b/>
      <w:bCs/>
      <w:kern w:val="32"/>
      <w:sz w:val="32"/>
      <w:szCs w:val="32"/>
      <w:lang/>
    </w:rPr>
  </w:style>
  <w:style w:type="table" w:styleId="af4">
    <w:name w:val="Table Grid"/>
    <w:basedOn w:val="a1"/>
    <w:uiPriority w:val="59"/>
    <w:rsid w:val="002D66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Balloon Text"/>
    <w:basedOn w:val="a"/>
    <w:link w:val="af6"/>
    <w:uiPriority w:val="99"/>
    <w:semiHidden/>
    <w:unhideWhenUsed/>
    <w:rsid w:val="009A4701"/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link w:val="af5"/>
    <w:uiPriority w:val="99"/>
    <w:semiHidden/>
    <w:rsid w:val="009A4701"/>
    <w:rPr>
      <w:rFonts w:ascii="Segoe UI" w:eastAsia="Lucida Sans Unicode" w:hAnsi="Segoe UI" w:cs="Segoe UI"/>
      <w:kern w:val="1"/>
      <w:sz w:val="18"/>
      <w:szCs w:val="18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88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5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421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570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6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3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3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865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347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01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47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091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394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384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0279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0798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865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405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2606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1067246">
                                  <w:marLeft w:val="75"/>
                                  <w:marRight w:val="75"/>
                                  <w:marTop w:val="75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8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1188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294226">
                                              <w:marLeft w:val="0"/>
                                              <w:marRight w:val="0"/>
                                              <w:marTop w:val="18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584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4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54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2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4006</Words>
  <Characters>22838</Characters>
  <Application>Microsoft Office Word</Application>
  <DocSecurity>0</DocSecurity>
  <Lines>190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1c</Company>
  <LinksUpToDate>false</LinksUpToDate>
  <CharactersWithSpaces>26791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</dc:creator>
  <cp:keywords/>
  <cp:lastModifiedBy>Артём</cp:lastModifiedBy>
  <cp:revision>2</cp:revision>
  <cp:lastPrinted>2017-05-24T03:01:00Z</cp:lastPrinted>
  <dcterms:created xsi:type="dcterms:W3CDTF">2017-06-09T09:55:00Z</dcterms:created>
  <dcterms:modified xsi:type="dcterms:W3CDTF">2017-06-09T09:55:00Z</dcterms:modified>
</cp:coreProperties>
</file>